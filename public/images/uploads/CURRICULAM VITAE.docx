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9549B" w14:textId="77777777" w:rsidR="000E1364" w:rsidRDefault="000E1364" w:rsidP="000201E1">
      <w:pPr>
        <w:pStyle w:val="Title"/>
        <w:ind w:left="2880" w:firstLine="720"/>
        <w:jc w:val="left"/>
        <w:rPr>
          <w:sz w:val="22"/>
          <w:szCs w:val="22"/>
        </w:rPr>
      </w:pPr>
    </w:p>
    <w:p w14:paraId="61EA5111" w14:textId="637DCC73" w:rsidR="00784B50" w:rsidRDefault="00784B50" w:rsidP="000201E1">
      <w:pPr>
        <w:pStyle w:val="Title"/>
        <w:ind w:left="2880" w:firstLine="720"/>
        <w:jc w:val="left"/>
        <w:rPr>
          <w:sz w:val="22"/>
          <w:szCs w:val="22"/>
        </w:rPr>
      </w:pPr>
      <w:r w:rsidRPr="00553C43">
        <w:rPr>
          <w:noProof/>
          <w:sz w:val="22"/>
          <w:szCs w:val="22"/>
          <w:lang w:eastAsia="en-US"/>
        </w:rPr>
        <w:drawing>
          <wp:anchor distT="0" distB="0" distL="0" distR="0" simplePos="0" relativeHeight="251659264" behindDoc="0" locked="0" layoutInCell="1" allowOverlap="1" wp14:anchorId="61EA519A" wp14:editId="61EA519B">
            <wp:simplePos x="0" y="0"/>
            <wp:positionH relativeFrom="column">
              <wp:posOffset>5362575</wp:posOffset>
            </wp:positionH>
            <wp:positionV relativeFrom="paragraph">
              <wp:posOffset>-752475</wp:posOffset>
            </wp:positionV>
            <wp:extent cx="1191895" cy="714375"/>
            <wp:effectExtent l="19050" t="0" r="825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1191895" cy="714375"/>
                    </a:xfrm>
                    <a:prstGeom prst="rect">
                      <a:avLst/>
                    </a:prstGeom>
                    <a:solidFill>
                      <a:srgbClr val="FFFFFF"/>
                    </a:solidFill>
                    <a:ln w="9525">
                      <a:noFill/>
                      <a:miter lim="800000"/>
                      <a:headEnd/>
                      <a:tailEnd/>
                    </a:ln>
                  </pic:spPr>
                </pic:pic>
              </a:graphicData>
            </a:graphic>
          </wp:anchor>
        </w:drawing>
      </w:r>
      <w:r w:rsidRPr="00553C43">
        <w:rPr>
          <w:sz w:val="22"/>
          <w:szCs w:val="22"/>
        </w:rPr>
        <w:t>CURRICULAM VITAE</w:t>
      </w:r>
    </w:p>
    <w:p w14:paraId="149352F2" w14:textId="77777777" w:rsidR="000E1364" w:rsidRPr="000E1364" w:rsidRDefault="000E1364" w:rsidP="000E1364">
      <w:pPr>
        <w:pStyle w:val="Subtitle"/>
      </w:pPr>
    </w:p>
    <w:p w14:paraId="61EA5112" w14:textId="77777777" w:rsidR="00784B50" w:rsidRPr="00553C43" w:rsidRDefault="00784B50" w:rsidP="00784B50">
      <w:pPr>
        <w:pStyle w:val="Subtitle"/>
        <w:rPr>
          <w:rFonts w:ascii="Times New Roman" w:hAnsi="Times New Roman" w:cs="Times New Roman"/>
          <w:sz w:val="22"/>
          <w:szCs w:val="22"/>
        </w:rPr>
      </w:pPr>
    </w:p>
    <w:p w14:paraId="61EA5113" w14:textId="77777777" w:rsidR="00784B50" w:rsidRPr="00553C43" w:rsidRDefault="00784B50" w:rsidP="00784B50">
      <w:pPr>
        <w:ind w:left="5760" w:firstLine="720"/>
        <w:jc w:val="both"/>
        <w:rPr>
          <w:b/>
          <w:bCs/>
          <w:sz w:val="22"/>
          <w:szCs w:val="22"/>
        </w:rPr>
      </w:pPr>
      <w:r w:rsidRPr="00553C43">
        <w:rPr>
          <w:b/>
          <w:bCs/>
          <w:sz w:val="22"/>
          <w:szCs w:val="22"/>
        </w:rPr>
        <w:t>D. Dharm Rajesh</w:t>
      </w:r>
    </w:p>
    <w:p w14:paraId="61EA5114" w14:textId="3AD5FB0B" w:rsidR="00784B50" w:rsidRDefault="00784B50" w:rsidP="00784B50">
      <w:pPr>
        <w:jc w:val="both"/>
        <w:rPr>
          <w:b/>
          <w:sz w:val="22"/>
          <w:szCs w:val="22"/>
        </w:rPr>
      </w:pPr>
      <w:r w:rsidRPr="00553C43">
        <w:rPr>
          <w:b/>
          <w:bCs/>
          <w:sz w:val="22"/>
          <w:szCs w:val="22"/>
        </w:rPr>
        <w:t>Email:</w:t>
      </w:r>
      <w:r w:rsidR="00244553">
        <w:rPr>
          <w:b/>
          <w:bCs/>
          <w:sz w:val="22"/>
          <w:szCs w:val="22"/>
        </w:rPr>
        <w:t xml:space="preserve"> </w:t>
      </w:r>
      <w:r w:rsidRPr="00553C43">
        <w:rPr>
          <w:b/>
          <w:bCs/>
          <w:sz w:val="22"/>
          <w:szCs w:val="22"/>
        </w:rPr>
        <w:t>dharmrajesh@gmail.com</w:t>
      </w:r>
      <w:r w:rsidRPr="00553C43">
        <w:rPr>
          <w:b/>
          <w:bCs/>
          <w:sz w:val="22"/>
          <w:szCs w:val="22"/>
        </w:rPr>
        <w:tab/>
      </w:r>
      <w:r w:rsidRPr="00553C43">
        <w:rPr>
          <w:b/>
          <w:bCs/>
          <w:sz w:val="22"/>
          <w:szCs w:val="22"/>
        </w:rPr>
        <w:tab/>
      </w:r>
      <w:r w:rsidRPr="00553C43">
        <w:rPr>
          <w:b/>
          <w:bCs/>
          <w:sz w:val="22"/>
          <w:szCs w:val="22"/>
        </w:rPr>
        <w:tab/>
      </w:r>
      <w:r w:rsidRPr="00553C43">
        <w:rPr>
          <w:b/>
          <w:bCs/>
          <w:sz w:val="22"/>
          <w:szCs w:val="22"/>
        </w:rPr>
        <w:tab/>
      </w:r>
      <w:r w:rsidRPr="00553C43">
        <w:rPr>
          <w:b/>
          <w:bCs/>
          <w:sz w:val="22"/>
          <w:szCs w:val="22"/>
        </w:rPr>
        <w:tab/>
      </w:r>
      <w:r w:rsidRPr="00553C43">
        <w:rPr>
          <w:b/>
          <w:sz w:val="22"/>
          <w:szCs w:val="22"/>
        </w:rPr>
        <w:t>Phone: +91-9994667071</w:t>
      </w:r>
    </w:p>
    <w:p w14:paraId="61EA5115" w14:textId="77777777" w:rsidR="00896699" w:rsidRPr="00553C43" w:rsidRDefault="00896699" w:rsidP="00784B50">
      <w:pPr>
        <w:jc w:val="both"/>
        <w:rPr>
          <w:b/>
          <w:sz w:val="22"/>
          <w:szCs w:val="22"/>
        </w:rPr>
      </w:pPr>
    </w:p>
    <w:p w14:paraId="61EA5116" w14:textId="77777777" w:rsidR="00784B50" w:rsidRPr="00553C43" w:rsidRDefault="00784B50" w:rsidP="00784B50">
      <w:pPr>
        <w:jc w:val="both"/>
        <w:rPr>
          <w:b/>
          <w:sz w:val="22"/>
          <w:szCs w:val="22"/>
        </w:rPr>
      </w:pPr>
    </w:p>
    <w:p w14:paraId="61EA5117" w14:textId="77777777" w:rsidR="00784B50" w:rsidRPr="00553C43" w:rsidRDefault="00784B50" w:rsidP="00784B50">
      <w:pPr>
        <w:jc w:val="both"/>
        <w:rPr>
          <w:b/>
          <w:sz w:val="22"/>
          <w:szCs w:val="22"/>
        </w:rPr>
      </w:pPr>
      <w:r w:rsidRPr="00553C43">
        <w:rPr>
          <w:b/>
          <w:sz w:val="22"/>
          <w:szCs w:val="22"/>
        </w:rPr>
        <w:t>Summary:</w:t>
      </w:r>
    </w:p>
    <w:p w14:paraId="61EA5118" w14:textId="77777777" w:rsidR="00784B50" w:rsidRPr="00553C43" w:rsidRDefault="00784B50" w:rsidP="00784B50">
      <w:pPr>
        <w:jc w:val="both"/>
        <w:rPr>
          <w:b/>
          <w:sz w:val="22"/>
          <w:szCs w:val="22"/>
        </w:rPr>
      </w:pPr>
    </w:p>
    <w:p w14:paraId="61EA5119" w14:textId="490C0342" w:rsidR="00784B50" w:rsidRPr="00553C43" w:rsidRDefault="00232FE8" w:rsidP="00784B50">
      <w:pPr>
        <w:numPr>
          <w:ilvl w:val="0"/>
          <w:numId w:val="1"/>
        </w:numPr>
        <w:tabs>
          <w:tab w:val="clear" w:pos="0"/>
          <w:tab w:val="left" w:pos="360"/>
          <w:tab w:val="left" w:pos="720"/>
        </w:tabs>
        <w:ind w:left="360"/>
        <w:jc w:val="both"/>
        <w:rPr>
          <w:sz w:val="22"/>
          <w:szCs w:val="22"/>
        </w:rPr>
      </w:pPr>
      <w:r>
        <w:rPr>
          <w:sz w:val="22"/>
          <w:szCs w:val="22"/>
        </w:rPr>
        <w:t>Having 1</w:t>
      </w:r>
      <w:r w:rsidR="002759FE">
        <w:rPr>
          <w:sz w:val="22"/>
          <w:szCs w:val="22"/>
        </w:rPr>
        <w:t>5</w:t>
      </w:r>
      <w:r w:rsidR="00492C22">
        <w:rPr>
          <w:sz w:val="22"/>
          <w:szCs w:val="22"/>
        </w:rPr>
        <w:t>+</w:t>
      </w:r>
      <w:r w:rsidR="00784B50" w:rsidRPr="00553C43">
        <w:rPr>
          <w:sz w:val="22"/>
          <w:szCs w:val="22"/>
        </w:rPr>
        <w:t xml:space="preserve"> of years experienced as a test engineer and proficient in comprehensive testing of system application and </w:t>
      </w:r>
      <w:r w:rsidR="00CE6DF9" w:rsidRPr="00553C43">
        <w:rPr>
          <w:sz w:val="22"/>
          <w:szCs w:val="22"/>
        </w:rPr>
        <w:t>web based</w:t>
      </w:r>
      <w:r w:rsidR="00784B50" w:rsidRPr="00553C43">
        <w:rPr>
          <w:sz w:val="22"/>
          <w:szCs w:val="22"/>
        </w:rPr>
        <w:t xml:space="preserve"> application.</w:t>
      </w:r>
    </w:p>
    <w:p w14:paraId="61EA511A" w14:textId="1463D6E0" w:rsidR="00784B50" w:rsidRPr="00553C43" w:rsidRDefault="00F47747" w:rsidP="00784B50">
      <w:pPr>
        <w:numPr>
          <w:ilvl w:val="0"/>
          <w:numId w:val="1"/>
        </w:numPr>
        <w:tabs>
          <w:tab w:val="clear" w:pos="0"/>
          <w:tab w:val="left" w:pos="360"/>
          <w:tab w:val="left" w:pos="720"/>
        </w:tabs>
        <w:ind w:left="360"/>
        <w:jc w:val="both"/>
        <w:rPr>
          <w:sz w:val="22"/>
          <w:szCs w:val="22"/>
        </w:rPr>
      </w:pPr>
      <w:r>
        <w:rPr>
          <w:sz w:val="22"/>
          <w:szCs w:val="22"/>
        </w:rPr>
        <w:t>Having</w:t>
      </w:r>
      <w:r w:rsidR="00232FE8">
        <w:rPr>
          <w:sz w:val="22"/>
          <w:szCs w:val="22"/>
        </w:rPr>
        <w:t xml:space="preserve"> </w:t>
      </w:r>
      <w:r w:rsidR="00BD0E33">
        <w:rPr>
          <w:sz w:val="22"/>
          <w:szCs w:val="22"/>
        </w:rPr>
        <w:t>9</w:t>
      </w:r>
      <w:r w:rsidR="00492C22">
        <w:rPr>
          <w:sz w:val="22"/>
          <w:szCs w:val="22"/>
        </w:rPr>
        <w:t>+</w:t>
      </w:r>
      <w:r w:rsidR="00784B50" w:rsidRPr="00553C43">
        <w:rPr>
          <w:sz w:val="22"/>
          <w:szCs w:val="22"/>
        </w:rPr>
        <w:t xml:space="preserve"> Years of experience in </w:t>
      </w:r>
      <w:r w:rsidR="00784B50" w:rsidRPr="00553C43">
        <w:rPr>
          <w:b/>
          <w:sz w:val="22"/>
          <w:szCs w:val="22"/>
        </w:rPr>
        <w:t>Manual Testing</w:t>
      </w:r>
      <w:r w:rsidR="00784B50" w:rsidRPr="00553C43">
        <w:rPr>
          <w:sz w:val="22"/>
          <w:szCs w:val="22"/>
        </w:rPr>
        <w:t>.</w:t>
      </w:r>
    </w:p>
    <w:p w14:paraId="61EA511B" w14:textId="7E227395" w:rsidR="00784B50" w:rsidRDefault="00F47747" w:rsidP="00784B50">
      <w:pPr>
        <w:numPr>
          <w:ilvl w:val="0"/>
          <w:numId w:val="1"/>
        </w:numPr>
        <w:tabs>
          <w:tab w:val="clear" w:pos="0"/>
          <w:tab w:val="left" w:pos="360"/>
          <w:tab w:val="left" w:pos="720"/>
        </w:tabs>
        <w:ind w:left="360"/>
        <w:jc w:val="both"/>
        <w:rPr>
          <w:sz w:val="22"/>
          <w:szCs w:val="22"/>
        </w:rPr>
      </w:pPr>
      <w:r>
        <w:rPr>
          <w:sz w:val="22"/>
          <w:szCs w:val="22"/>
        </w:rPr>
        <w:t>Having</w:t>
      </w:r>
      <w:r w:rsidR="00232FE8">
        <w:rPr>
          <w:sz w:val="22"/>
          <w:szCs w:val="22"/>
        </w:rPr>
        <w:t xml:space="preserve"> </w:t>
      </w:r>
      <w:r w:rsidR="003175E6">
        <w:rPr>
          <w:sz w:val="22"/>
          <w:szCs w:val="22"/>
        </w:rPr>
        <w:t>5</w:t>
      </w:r>
      <w:r w:rsidR="00784B50" w:rsidRPr="00553C43">
        <w:rPr>
          <w:sz w:val="22"/>
          <w:szCs w:val="22"/>
        </w:rPr>
        <w:t xml:space="preserve">+ years of experience in </w:t>
      </w:r>
      <w:r w:rsidR="00BD0E33">
        <w:rPr>
          <w:sz w:val="22"/>
          <w:szCs w:val="22"/>
        </w:rPr>
        <w:t xml:space="preserve">Performance testing using </w:t>
      </w:r>
      <w:r w:rsidR="00731E82">
        <w:rPr>
          <w:b/>
          <w:sz w:val="22"/>
          <w:szCs w:val="22"/>
        </w:rPr>
        <w:t>JMeter</w:t>
      </w:r>
      <w:r w:rsidR="00604740">
        <w:rPr>
          <w:b/>
          <w:sz w:val="22"/>
          <w:szCs w:val="22"/>
        </w:rPr>
        <w:t xml:space="preserve"> </w:t>
      </w:r>
      <w:r w:rsidR="00BD0E33" w:rsidRPr="00BD0E33">
        <w:rPr>
          <w:bCs/>
          <w:sz w:val="22"/>
          <w:szCs w:val="22"/>
        </w:rPr>
        <w:t>f</w:t>
      </w:r>
      <w:r w:rsidR="00604740" w:rsidRPr="00604740">
        <w:rPr>
          <w:bCs/>
          <w:sz w:val="22"/>
          <w:szCs w:val="22"/>
        </w:rPr>
        <w:t>or</w:t>
      </w:r>
      <w:r w:rsidR="00784B50" w:rsidRPr="00553C43">
        <w:rPr>
          <w:sz w:val="22"/>
          <w:szCs w:val="22"/>
        </w:rPr>
        <w:t xml:space="preserve"> </w:t>
      </w:r>
      <w:r w:rsidR="00604740">
        <w:rPr>
          <w:sz w:val="22"/>
          <w:szCs w:val="22"/>
        </w:rPr>
        <w:t>Healthcare application</w:t>
      </w:r>
      <w:r w:rsidR="00604740" w:rsidRPr="00553C43">
        <w:rPr>
          <w:sz w:val="22"/>
          <w:szCs w:val="22"/>
        </w:rPr>
        <w:t xml:space="preserve"> </w:t>
      </w:r>
      <w:r w:rsidR="00604740">
        <w:rPr>
          <w:sz w:val="22"/>
          <w:szCs w:val="22"/>
        </w:rPr>
        <w:t xml:space="preserve">and </w:t>
      </w:r>
      <w:r w:rsidR="00784B50" w:rsidRPr="00553C43">
        <w:rPr>
          <w:sz w:val="22"/>
          <w:szCs w:val="22"/>
        </w:rPr>
        <w:t>Ecommerce application.</w:t>
      </w:r>
    </w:p>
    <w:p w14:paraId="1BECA02E" w14:textId="1B379CD0" w:rsidR="007A21E1" w:rsidRDefault="007A21E1" w:rsidP="00784B50">
      <w:pPr>
        <w:numPr>
          <w:ilvl w:val="0"/>
          <w:numId w:val="1"/>
        </w:numPr>
        <w:tabs>
          <w:tab w:val="clear" w:pos="0"/>
          <w:tab w:val="left" w:pos="360"/>
          <w:tab w:val="left" w:pos="720"/>
        </w:tabs>
        <w:ind w:left="360"/>
        <w:jc w:val="both"/>
        <w:rPr>
          <w:sz w:val="22"/>
          <w:szCs w:val="22"/>
        </w:rPr>
      </w:pPr>
      <w:r>
        <w:rPr>
          <w:sz w:val="22"/>
          <w:szCs w:val="22"/>
        </w:rPr>
        <w:t>Having 3+ years of experience in selenium WebDriver</w:t>
      </w:r>
      <w:r w:rsidR="009154BE">
        <w:rPr>
          <w:sz w:val="22"/>
          <w:szCs w:val="22"/>
        </w:rPr>
        <w:t>, TestNG, POM.</w:t>
      </w:r>
    </w:p>
    <w:p w14:paraId="61EA511C" w14:textId="77777777" w:rsidR="00583401" w:rsidRPr="00553C43" w:rsidRDefault="00576E7F" w:rsidP="00583401">
      <w:pPr>
        <w:numPr>
          <w:ilvl w:val="0"/>
          <w:numId w:val="1"/>
        </w:numPr>
        <w:tabs>
          <w:tab w:val="clear" w:pos="0"/>
          <w:tab w:val="left" w:pos="360"/>
          <w:tab w:val="left" w:pos="720"/>
        </w:tabs>
        <w:ind w:left="360"/>
        <w:jc w:val="both"/>
        <w:rPr>
          <w:sz w:val="22"/>
          <w:szCs w:val="22"/>
        </w:rPr>
      </w:pPr>
      <w:r>
        <w:rPr>
          <w:sz w:val="22"/>
          <w:szCs w:val="22"/>
        </w:rPr>
        <w:t>Having 10</w:t>
      </w:r>
      <w:r w:rsidR="00583401">
        <w:rPr>
          <w:sz w:val="22"/>
          <w:szCs w:val="22"/>
        </w:rPr>
        <w:t>+ years of Experience in Test Lead.</w:t>
      </w:r>
    </w:p>
    <w:p w14:paraId="61EA511E" w14:textId="581A4C17" w:rsidR="00F07BD3" w:rsidRPr="00731E82" w:rsidRDefault="00824B13" w:rsidP="003A2744">
      <w:pPr>
        <w:numPr>
          <w:ilvl w:val="0"/>
          <w:numId w:val="1"/>
        </w:numPr>
        <w:tabs>
          <w:tab w:val="clear" w:pos="0"/>
          <w:tab w:val="left" w:pos="360"/>
          <w:tab w:val="left" w:pos="720"/>
        </w:tabs>
        <w:ind w:left="360"/>
        <w:jc w:val="both"/>
        <w:rPr>
          <w:sz w:val="22"/>
          <w:szCs w:val="22"/>
        </w:rPr>
      </w:pPr>
      <w:r w:rsidRPr="00731E82">
        <w:rPr>
          <w:sz w:val="22"/>
          <w:szCs w:val="22"/>
          <w:shd w:val="clear" w:color="auto" w:fill="FFFFFF"/>
        </w:rPr>
        <w:t>Strong Knowledge</w:t>
      </w:r>
      <w:r w:rsidR="00F07BD3" w:rsidRPr="00731E82">
        <w:rPr>
          <w:rFonts w:ascii="Helvetica" w:hAnsi="Helvetica" w:cs="Helvetica"/>
          <w:sz w:val="21"/>
          <w:szCs w:val="21"/>
          <w:shd w:val="clear" w:color="auto" w:fill="FFFFFF"/>
        </w:rPr>
        <w:t> </w:t>
      </w:r>
      <w:r w:rsidR="00240FFF" w:rsidRPr="00731E82">
        <w:rPr>
          <w:sz w:val="22"/>
          <w:szCs w:val="22"/>
        </w:rPr>
        <w:t xml:space="preserve">in </w:t>
      </w:r>
      <w:r w:rsidR="00240FFF" w:rsidRPr="00731E82">
        <w:rPr>
          <w:b/>
          <w:sz w:val="22"/>
          <w:szCs w:val="22"/>
        </w:rPr>
        <w:t>API Testing</w:t>
      </w:r>
      <w:r w:rsidR="00240FFF" w:rsidRPr="00731E82">
        <w:rPr>
          <w:sz w:val="22"/>
          <w:szCs w:val="22"/>
        </w:rPr>
        <w:t>.</w:t>
      </w:r>
    </w:p>
    <w:p w14:paraId="61EA511F" w14:textId="77777777" w:rsidR="00784B50" w:rsidRDefault="00784B50" w:rsidP="00784B50">
      <w:pPr>
        <w:numPr>
          <w:ilvl w:val="0"/>
          <w:numId w:val="1"/>
        </w:numPr>
        <w:tabs>
          <w:tab w:val="clear" w:pos="0"/>
          <w:tab w:val="left" w:pos="360"/>
          <w:tab w:val="left" w:pos="720"/>
        </w:tabs>
        <w:ind w:left="360"/>
        <w:jc w:val="both"/>
        <w:rPr>
          <w:sz w:val="22"/>
          <w:szCs w:val="22"/>
        </w:rPr>
      </w:pPr>
      <w:r w:rsidRPr="00553C43">
        <w:rPr>
          <w:sz w:val="22"/>
          <w:szCs w:val="22"/>
        </w:rPr>
        <w:t>Having good working of both product and project testing.</w:t>
      </w:r>
    </w:p>
    <w:p w14:paraId="61EA5122" w14:textId="3B6829D0" w:rsidR="00784B50" w:rsidRPr="00553C43" w:rsidRDefault="00784B50" w:rsidP="00784B50">
      <w:pPr>
        <w:numPr>
          <w:ilvl w:val="0"/>
          <w:numId w:val="1"/>
        </w:numPr>
        <w:tabs>
          <w:tab w:val="clear" w:pos="0"/>
          <w:tab w:val="left" w:pos="360"/>
          <w:tab w:val="left" w:pos="720"/>
        </w:tabs>
        <w:ind w:left="360"/>
        <w:jc w:val="both"/>
        <w:rPr>
          <w:b/>
          <w:bCs/>
          <w:sz w:val="22"/>
          <w:szCs w:val="22"/>
        </w:rPr>
      </w:pPr>
      <w:r w:rsidRPr="00553C43">
        <w:rPr>
          <w:sz w:val="22"/>
          <w:szCs w:val="22"/>
        </w:rPr>
        <w:t xml:space="preserve">Good Knowledge in </w:t>
      </w:r>
      <w:r w:rsidRPr="00731E82">
        <w:rPr>
          <w:b/>
          <w:bCs/>
          <w:sz w:val="22"/>
          <w:szCs w:val="22"/>
        </w:rPr>
        <w:t>Java</w:t>
      </w:r>
      <w:r w:rsidR="007B64FB">
        <w:rPr>
          <w:sz w:val="22"/>
          <w:szCs w:val="22"/>
        </w:rPr>
        <w:t xml:space="preserve">, </w:t>
      </w:r>
      <w:r w:rsidRPr="00553C43">
        <w:rPr>
          <w:b/>
          <w:sz w:val="22"/>
          <w:szCs w:val="22"/>
        </w:rPr>
        <w:t>MYSQL</w:t>
      </w:r>
      <w:r w:rsidR="007B64FB">
        <w:rPr>
          <w:b/>
          <w:sz w:val="22"/>
          <w:szCs w:val="22"/>
        </w:rPr>
        <w:t>, Maven and GitHub</w:t>
      </w:r>
    </w:p>
    <w:p w14:paraId="61EA5124" w14:textId="77777777" w:rsidR="00784B50" w:rsidRPr="00451549" w:rsidRDefault="00784B50" w:rsidP="00784B50">
      <w:pPr>
        <w:numPr>
          <w:ilvl w:val="0"/>
          <w:numId w:val="1"/>
        </w:numPr>
        <w:tabs>
          <w:tab w:val="clear" w:pos="0"/>
          <w:tab w:val="left" w:pos="360"/>
          <w:tab w:val="left" w:pos="720"/>
        </w:tabs>
        <w:ind w:left="360"/>
        <w:jc w:val="both"/>
        <w:rPr>
          <w:b/>
          <w:bCs/>
          <w:sz w:val="22"/>
          <w:szCs w:val="22"/>
        </w:rPr>
      </w:pPr>
      <w:r w:rsidRPr="00553C43">
        <w:rPr>
          <w:bCs/>
          <w:sz w:val="22"/>
          <w:szCs w:val="22"/>
        </w:rPr>
        <w:t>Good</w:t>
      </w:r>
      <w:r w:rsidRPr="00553C43">
        <w:rPr>
          <w:b/>
          <w:bCs/>
          <w:sz w:val="22"/>
          <w:szCs w:val="22"/>
        </w:rPr>
        <w:t xml:space="preserve"> </w:t>
      </w:r>
      <w:r w:rsidRPr="00553C43">
        <w:rPr>
          <w:color w:val="000000"/>
          <w:sz w:val="22"/>
          <w:szCs w:val="22"/>
          <w:shd w:val="clear" w:color="auto" w:fill="FFFFFF"/>
        </w:rPr>
        <w:t xml:space="preserve">Knowledge in </w:t>
      </w:r>
      <w:r w:rsidRPr="00553C43">
        <w:rPr>
          <w:b/>
          <w:color w:val="000000"/>
          <w:sz w:val="22"/>
          <w:szCs w:val="22"/>
          <w:shd w:val="clear" w:color="auto" w:fill="FFFFFF"/>
        </w:rPr>
        <w:t>Agile methodology</w:t>
      </w:r>
      <w:r w:rsidRPr="00553C43">
        <w:rPr>
          <w:color w:val="000000"/>
          <w:sz w:val="22"/>
          <w:szCs w:val="22"/>
          <w:shd w:val="clear" w:color="auto" w:fill="FFFFFF"/>
        </w:rPr>
        <w:t>.</w:t>
      </w:r>
    </w:p>
    <w:p w14:paraId="53BEFA30" w14:textId="77777777" w:rsidR="00451549" w:rsidRPr="00553C43" w:rsidRDefault="00451549" w:rsidP="00451549">
      <w:pPr>
        <w:tabs>
          <w:tab w:val="left" w:pos="360"/>
          <w:tab w:val="left" w:pos="720"/>
        </w:tabs>
        <w:ind w:left="360"/>
        <w:jc w:val="both"/>
        <w:rPr>
          <w:b/>
          <w:bCs/>
          <w:sz w:val="22"/>
          <w:szCs w:val="22"/>
        </w:rPr>
      </w:pPr>
    </w:p>
    <w:p w14:paraId="61EA5125" w14:textId="77777777" w:rsidR="00784B50" w:rsidRPr="00553C43" w:rsidRDefault="00784B50" w:rsidP="00784B50">
      <w:pPr>
        <w:tabs>
          <w:tab w:val="left" w:pos="360"/>
          <w:tab w:val="left" w:pos="720"/>
        </w:tabs>
        <w:ind w:left="360"/>
        <w:jc w:val="both"/>
        <w:rPr>
          <w:b/>
          <w:bCs/>
          <w:sz w:val="22"/>
          <w:szCs w:val="22"/>
        </w:rPr>
      </w:pPr>
    </w:p>
    <w:p w14:paraId="61EA5126" w14:textId="77777777" w:rsidR="00023658" w:rsidRPr="00553C43" w:rsidRDefault="00784B50" w:rsidP="00023658">
      <w:pPr>
        <w:jc w:val="both"/>
        <w:rPr>
          <w:b/>
          <w:sz w:val="22"/>
          <w:szCs w:val="22"/>
        </w:rPr>
      </w:pPr>
      <w:r w:rsidRPr="00553C43">
        <w:rPr>
          <w:b/>
          <w:bCs/>
          <w:sz w:val="22"/>
          <w:szCs w:val="22"/>
        </w:rPr>
        <w:t>Technical Skill:</w:t>
      </w:r>
      <w:r w:rsidRPr="00553C43">
        <w:rPr>
          <w:b/>
          <w:sz w:val="22"/>
          <w:szCs w:val="22"/>
        </w:rPr>
        <w:tab/>
      </w:r>
    </w:p>
    <w:p w14:paraId="61EA5127" w14:textId="77777777" w:rsidR="00784B50" w:rsidRPr="00553C43" w:rsidRDefault="00784B50" w:rsidP="00784B50">
      <w:pPr>
        <w:jc w:val="both"/>
        <w:rPr>
          <w:rFonts w:eastAsia="MS Mincho"/>
          <w:bCs/>
          <w:sz w:val="22"/>
          <w:szCs w:val="22"/>
        </w:rPr>
      </w:pPr>
    </w:p>
    <w:p w14:paraId="61EA5128" w14:textId="6EAB52C0" w:rsidR="00784B50" w:rsidRPr="00553C43" w:rsidRDefault="00402771" w:rsidP="00784B50">
      <w:pPr>
        <w:numPr>
          <w:ilvl w:val="0"/>
          <w:numId w:val="2"/>
        </w:numPr>
        <w:tabs>
          <w:tab w:val="clear" w:pos="0"/>
          <w:tab w:val="num" w:pos="315"/>
        </w:tabs>
        <w:suppressAutoHyphens w:val="0"/>
        <w:ind w:left="1800"/>
        <w:jc w:val="both"/>
        <w:rPr>
          <w:sz w:val="22"/>
          <w:szCs w:val="22"/>
          <w:lang w:eastAsia="en-US"/>
        </w:rPr>
      </w:pPr>
      <w:r>
        <w:rPr>
          <w:sz w:val="22"/>
          <w:szCs w:val="22"/>
          <w:lang w:eastAsia="en-US"/>
        </w:rPr>
        <w:t>Manual Testing</w:t>
      </w:r>
      <w:r w:rsidR="001B2E80">
        <w:rPr>
          <w:sz w:val="22"/>
          <w:szCs w:val="22"/>
          <w:lang w:eastAsia="en-US"/>
        </w:rPr>
        <w:t xml:space="preserve"> </w:t>
      </w:r>
      <w:r>
        <w:rPr>
          <w:sz w:val="22"/>
          <w:szCs w:val="22"/>
          <w:lang w:eastAsia="en-US"/>
        </w:rPr>
        <w:t>(</w:t>
      </w:r>
      <w:r w:rsidR="00BD0E33">
        <w:rPr>
          <w:sz w:val="22"/>
          <w:szCs w:val="22"/>
          <w:lang w:eastAsia="en-US"/>
        </w:rPr>
        <w:t>9</w:t>
      </w:r>
      <w:r w:rsidR="00DF77DD">
        <w:rPr>
          <w:sz w:val="22"/>
          <w:szCs w:val="22"/>
          <w:lang w:eastAsia="en-US"/>
        </w:rPr>
        <w:t>+</w:t>
      </w:r>
      <w:r w:rsidR="00784B50" w:rsidRPr="00553C43">
        <w:rPr>
          <w:sz w:val="22"/>
          <w:szCs w:val="22"/>
          <w:lang w:eastAsia="en-US"/>
        </w:rPr>
        <w:t xml:space="preserve"> Years)</w:t>
      </w:r>
    </w:p>
    <w:p w14:paraId="61EA5129" w14:textId="7B37B397" w:rsidR="00023658" w:rsidRPr="000E1364" w:rsidRDefault="001B2E80" w:rsidP="00023658">
      <w:pPr>
        <w:numPr>
          <w:ilvl w:val="0"/>
          <w:numId w:val="2"/>
        </w:numPr>
        <w:tabs>
          <w:tab w:val="clear" w:pos="0"/>
          <w:tab w:val="num" w:pos="315"/>
        </w:tabs>
        <w:ind w:left="1800"/>
        <w:jc w:val="both"/>
        <w:rPr>
          <w:b/>
          <w:bCs/>
          <w:sz w:val="22"/>
          <w:szCs w:val="22"/>
        </w:rPr>
      </w:pPr>
      <w:r>
        <w:rPr>
          <w:sz w:val="22"/>
          <w:szCs w:val="22"/>
          <w:lang w:eastAsia="en-US"/>
        </w:rPr>
        <w:t>JMeter (</w:t>
      </w:r>
      <w:r w:rsidR="003175E6">
        <w:rPr>
          <w:sz w:val="22"/>
          <w:szCs w:val="22"/>
          <w:lang w:eastAsia="en-US"/>
        </w:rPr>
        <w:t>5</w:t>
      </w:r>
      <w:r>
        <w:rPr>
          <w:sz w:val="22"/>
          <w:szCs w:val="22"/>
          <w:lang w:eastAsia="en-US"/>
        </w:rPr>
        <w:t>+ years)</w:t>
      </w:r>
    </w:p>
    <w:p w14:paraId="5C4BADE6" w14:textId="45EE963A" w:rsidR="000E1364" w:rsidRPr="006356F4" w:rsidRDefault="000E1364" w:rsidP="00023658">
      <w:pPr>
        <w:numPr>
          <w:ilvl w:val="0"/>
          <w:numId w:val="2"/>
        </w:numPr>
        <w:tabs>
          <w:tab w:val="clear" w:pos="0"/>
          <w:tab w:val="num" w:pos="315"/>
        </w:tabs>
        <w:ind w:left="1800"/>
        <w:jc w:val="both"/>
        <w:rPr>
          <w:b/>
          <w:bCs/>
          <w:sz w:val="22"/>
          <w:szCs w:val="22"/>
        </w:rPr>
      </w:pPr>
      <w:r>
        <w:rPr>
          <w:sz w:val="22"/>
          <w:szCs w:val="22"/>
          <w:lang w:eastAsia="en-US"/>
        </w:rPr>
        <w:t>Selenium (</w:t>
      </w:r>
      <w:r w:rsidR="007A21E1">
        <w:rPr>
          <w:sz w:val="22"/>
          <w:szCs w:val="22"/>
          <w:lang w:eastAsia="en-US"/>
        </w:rPr>
        <w:t>3</w:t>
      </w:r>
      <w:r w:rsidR="00A96FEB">
        <w:rPr>
          <w:sz w:val="22"/>
          <w:szCs w:val="22"/>
          <w:lang w:eastAsia="en-US"/>
        </w:rPr>
        <w:t xml:space="preserve">+ </w:t>
      </w:r>
      <w:r>
        <w:rPr>
          <w:sz w:val="22"/>
          <w:szCs w:val="22"/>
          <w:lang w:eastAsia="en-US"/>
        </w:rPr>
        <w:t>years)</w:t>
      </w:r>
    </w:p>
    <w:p w14:paraId="61EA512A" w14:textId="2ABFC74C" w:rsidR="006356F4" w:rsidRPr="00D819E8" w:rsidRDefault="006356F4" w:rsidP="00023658">
      <w:pPr>
        <w:numPr>
          <w:ilvl w:val="0"/>
          <w:numId w:val="2"/>
        </w:numPr>
        <w:tabs>
          <w:tab w:val="clear" w:pos="0"/>
          <w:tab w:val="num" w:pos="315"/>
        </w:tabs>
        <w:ind w:left="1800"/>
        <w:jc w:val="both"/>
        <w:rPr>
          <w:b/>
          <w:bCs/>
          <w:sz w:val="22"/>
          <w:szCs w:val="22"/>
        </w:rPr>
      </w:pPr>
      <w:r>
        <w:rPr>
          <w:sz w:val="22"/>
          <w:szCs w:val="22"/>
          <w:lang w:eastAsia="en-US"/>
        </w:rPr>
        <w:t>Maven</w:t>
      </w:r>
      <w:r w:rsidR="000E1364">
        <w:rPr>
          <w:sz w:val="22"/>
          <w:szCs w:val="22"/>
          <w:lang w:eastAsia="en-US"/>
        </w:rPr>
        <w:t xml:space="preserve"> (</w:t>
      </w:r>
      <w:r w:rsidR="00CF41B8">
        <w:rPr>
          <w:sz w:val="22"/>
          <w:szCs w:val="22"/>
          <w:lang w:eastAsia="en-US"/>
        </w:rPr>
        <w:t>3</w:t>
      </w:r>
      <w:r w:rsidR="00A96FEB">
        <w:rPr>
          <w:sz w:val="22"/>
          <w:szCs w:val="22"/>
          <w:lang w:eastAsia="en-US"/>
        </w:rPr>
        <w:t>+</w:t>
      </w:r>
      <w:r w:rsidR="000E1364">
        <w:rPr>
          <w:sz w:val="22"/>
          <w:szCs w:val="22"/>
          <w:lang w:eastAsia="en-US"/>
        </w:rPr>
        <w:t xml:space="preserve"> years)</w:t>
      </w:r>
    </w:p>
    <w:p w14:paraId="61EA512B" w14:textId="4AA61A32" w:rsidR="00023658" w:rsidRPr="00553C43" w:rsidRDefault="00576E7F" w:rsidP="00023658">
      <w:pPr>
        <w:numPr>
          <w:ilvl w:val="0"/>
          <w:numId w:val="2"/>
        </w:numPr>
        <w:tabs>
          <w:tab w:val="clear" w:pos="0"/>
          <w:tab w:val="num" w:pos="315"/>
        </w:tabs>
        <w:ind w:left="1800"/>
        <w:jc w:val="both"/>
        <w:rPr>
          <w:b/>
          <w:bCs/>
          <w:sz w:val="22"/>
          <w:szCs w:val="22"/>
        </w:rPr>
      </w:pPr>
      <w:r>
        <w:rPr>
          <w:sz w:val="22"/>
          <w:szCs w:val="22"/>
          <w:lang w:eastAsia="en-US"/>
        </w:rPr>
        <w:t>Team Lead</w:t>
      </w:r>
      <w:r w:rsidR="001B2E80">
        <w:rPr>
          <w:sz w:val="22"/>
          <w:szCs w:val="22"/>
          <w:lang w:eastAsia="en-US"/>
        </w:rPr>
        <w:t xml:space="preserve"> </w:t>
      </w:r>
      <w:r>
        <w:rPr>
          <w:sz w:val="22"/>
          <w:szCs w:val="22"/>
          <w:lang w:eastAsia="en-US"/>
        </w:rPr>
        <w:t>(10</w:t>
      </w:r>
      <w:r w:rsidR="00023658" w:rsidRPr="00553C43">
        <w:rPr>
          <w:sz w:val="22"/>
          <w:szCs w:val="22"/>
          <w:lang w:eastAsia="en-US"/>
        </w:rPr>
        <w:t xml:space="preserve">+ Years) </w:t>
      </w:r>
    </w:p>
    <w:p w14:paraId="61EA512C" w14:textId="3463C35F" w:rsidR="00784B50" w:rsidRPr="00553C43" w:rsidRDefault="00784B50" w:rsidP="00784B50">
      <w:pPr>
        <w:numPr>
          <w:ilvl w:val="0"/>
          <w:numId w:val="2"/>
        </w:numPr>
        <w:tabs>
          <w:tab w:val="clear" w:pos="0"/>
          <w:tab w:val="num" w:pos="315"/>
        </w:tabs>
        <w:suppressAutoHyphens w:val="0"/>
        <w:ind w:left="1800"/>
        <w:jc w:val="both"/>
        <w:rPr>
          <w:sz w:val="22"/>
          <w:szCs w:val="22"/>
          <w:lang w:eastAsia="en-US"/>
        </w:rPr>
      </w:pPr>
      <w:r w:rsidRPr="00553C43">
        <w:rPr>
          <w:sz w:val="22"/>
          <w:szCs w:val="22"/>
          <w:lang w:eastAsia="en-US"/>
        </w:rPr>
        <w:t>QC</w:t>
      </w:r>
      <w:r w:rsidR="001B2E80">
        <w:rPr>
          <w:sz w:val="22"/>
          <w:szCs w:val="22"/>
          <w:lang w:eastAsia="en-US"/>
        </w:rPr>
        <w:t xml:space="preserve"> </w:t>
      </w:r>
      <w:r w:rsidRPr="00553C43">
        <w:rPr>
          <w:sz w:val="22"/>
          <w:szCs w:val="22"/>
          <w:lang w:eastAsia="en-US"/>
        </w:rPr>
        <w:t>(1+ Year)</w:t>
      </w:r>
    </w:p>
    <w:p w14:paraId="61EA512D" w14:textId="2E52AA80" w:rsidR="00784B50" w:rsidRDefault="00784B50" w:rsidP="00784B50">
      <w:pPr>
        <w:numPr>
          <w:ilvl w:val="0"/>
          <w:numId w:val="2"/>
        </w:numPr>
        <w:tabs>
          <w:tab w:val="clear" w:pos="0"/>
          <w:tab w:val="num" w:pos="315"/>
        </w:tabs>
        <w:suppressAutoHyphens w:val="0"/>
        <w:ind w:left="1800"/>
        <w:jc w:val="both"/>
        <w:rPr>
          <w:sz w:val="22"/>
          <w:szCs w:val="22"/>
          <w:lang w:eastAsia="en-US"/>
        </w:rPr>
      </w:pPr>
      <w:r w:rsidRPr="00553C43">
        <w:rPr>
          <w:sz w:val="22"/>
          <w:szCs w:val="22"/>
          <w:lang w:eastAsia="en-US"/>
        </w:rPr>
        <w:t>Bugzilla</w:t>
      </w:r>
      <w:r w:rsidR="001B2E80">
        <w:rPr>
          <w:sz w:val="22"/>
          <w:szCs w:val="22"/>
          <w:lang w:eastAsia="en-US"/>
        </w:rPr>
        <w:t xml:space="preserve"> </w:t>
      </w:r>
      <w:r w:rsidRPr="00553C43">
        <w:rPr>
          <w:sz w:val="22"/>
          <w:szCs w:val="22"/>
          <w:lang w:eastAsia="en-US"/>
        </w:rPr>
        <w:t>(4+ Years)</w:t>
      </w:r>
    </w:p>
    <w:p w14:paraId="61EA5130" w14:textId="77777777" w:rsidR="00F43144" w:rsidRPr="003E7364" w:rsidRDefault="00F43144" w:rsidP="00F43144">
      <w:pPr>
        <w:numPr>
          <w:ilvl w:val="0"/>
          <w:numId w:val="2"/>
        </w:numPr>
        <w:tabs>
          <w:tab w:val="clear" w:pos="0"/>
          <w:tab w:val="num" w:pos="315"/>
        </w:tabs>
        <w:ind w:left="1800"/>
        <w:jc w:val="both"/>
        <w:rPr>
          <w:b/>
          <w:bCs/>
          <w:sz w:val="22"/>
          <w:szCs w:val="22"/>
        </w:rPr>
      </w:pPr>
      <w:r>
        <w:rPr>
          <w:sz w:val="22"/>
          <w:szCs w:val="22"/>
          <w:lang w:eastAsia="en-US"/>
        </w:rPr>
        <w:t>GitHub</w:t>
      </w:r>
    </w:p>
    <w:p w14:paraId="61EA5131" w14:textId="77777777" w:rsidR="003E7364" w:rsidRPr="00553C43" w:rsidRDefault="003E7364" w:rsidP="00F43144">
      <w:pPr>
        <w:numPr>
          <w:ilvl w:val="0"/>
          <w:numId w:val="2"/>
        </w:numPr>
        <w:tabs>
          <w:tab w:val="clear" w:pos="0"/>
          <w:tab w:val="num" w:pos="315"/>
        </w:tabs>
        <w:ind w:left="1800"/>
        <w:jc w:val="both"/>
        <w:rPr>
          <w:b/>
          <w:bCs/>
          <w:sz w:val="22"/>
          <w:szCs w:val="22"/>
        </w:rPr>
      </w:pPr>
      <w:r>
        <w:rPr>
          <w:sz w:val="22"/>
          <w:szCs w:val="22"/>
          <w:lang w:eastAsia="en-US"/>
        </w:rPr>
        <w:t>Jenkins</w:t>
      </w:r>
    </w:p>
    <w:p w14:paraId="61EA5133" w14:textId="77777777" w:rsidR="0049518F" w:rsidRPr="00553C43" w:rsidRDefault="0049518F" w:rsidP="00784B50">
      <w:pPr>
        <w:jc w:val="both"/>
        <w:rPr>
          <w:b/>
          <w:bCs/>
          <w:sz w:val="22"/>
          <w:szCs w:val="22"/>
        </w:rPr>
      </w:pPr>
    </w:p>
    <w:p w14:paraId="61EA5134" w14:textId="77777777" w:rsidR="00784B50" w:rsidRPr="00553C43" w:rsidRDefault="00784B50" w:rsidP="00784B50">
      <w:pPr>
        <w:jc w:val="both"/>
        <w:rPr>
          <w:b/>
          <w:bCs/>
          <w:sz w:val="22"/>
          <w:szCs w:val="22"/>
        </w:rPr>
      </w:pPr>
      <w:r w:rsidRPr="00553C43">
        <w:rPr>
          <w:b/>
          <w:bCs/>
          <w:sz w:val="22"/>
          <w:szCs w:val="22"/>
        </w:rPr>
        <w:t>Specialties:</w:t>
      </w:r>
    </w:p>
    <w:p w14:paraId="61EA5135" w14:textId="0089F3AA" w:rsidR="00784B50" w:rsidRPr="00553C43" w:rsidRDefault="001B2E80" w:rsidP="00784B50">
      <w:pPr>
        <w:numPr>
          <w:ilvl w:val="0"/>
          <w:numId w:val="3"/>
        </w:numPr>
        <w:tabs>
          <w:tab w:val="clear" w:pos="0"/>
          <w:tab w:val="num" w:pos="360"/>
        </w:tabs>
        <w:ind w:left="1800"/>
        <w:jc w:val="both"/>
        <w:rPr>
          <w:b/>
          <w:bCs/>
          <w:sz w:val="22"/>
          <w:szCs w:val="22"/>
        </w:rPr>
      </w:pPr>
      <w:r>
        <w:rPr>
          <w:bCs/>
          <w:sz w:val="22"/>
          <w:szCs w:val="22"/>
        </w:rPr>
        <w:t xml:space="preserve">Healthcare, </w:t>
      </w:r>
      <w:r w:rsidR="00784B50" w:rsidRPr="00553C43">
        <w:rPr>
          <w:bCs/>
          <w:sz w:val="22"/>
          <w:szCs w:val="22"/>
        </w:rPr>
        <w:t xml:space="preserve">Ecommerce, Retail, </w:t>
      </w:r>
      <w:r w:rsidR="00DA3BC5">
        <w:rPr>
          <w:bCs/>
          <w:sz w:val="22"/>
          <w:szCs w:val="22"/>
        </w:rPr>
        <w:t xml:space="preserve">Finance, </w:t>
      </w:r>
      <w:r w:rsidR="00784B50" w:rsidRPr="00553C43">
        <w:rPr>
          <w:bCs/>
          <w:sz w:val="22"/>
          <w:szCs w:val="22"/>
        </w:rPr>
        <w:t>Web application</w:t>
      </w:r>
      <w:r>
        <w:rPr>
          <w:bCs/>
          <w:sz w:val="22"/>
          <w:szCs w:val="22"/>
        </w:rPr>
        <w:t>.</w:t>
      </w:r>
    </w:p>
    <w:p w14:paraId="61EA5136" w14:textId="77777777" w:rsidR="0049518F" w:rsidRPr="00553C43" w:rsidRDefault="0049518F" w:rsidP="00784B50">
      <w:pPr>
        <w:jc w:val="both"/>
        <w:rPr>
          <w:b/>
          <w:bCs/>
          <w:sz w:val="22"/>
          <w:szCs w:val="22"/>
          <w:lang w:val="fr-FR"/>
        </w:rPr>
      </w:pPr>
    </w:p>
    <w:p w14:paraId="61EA5137" w14:textId="1474997B" w:rsidR="00784B50" w:rsidRDefault="001B2E80" w:rsidP="00784B50">
      <w:pPr>
        <w:jc w:val="both"/>
        <w:rPr>
          <w:b/>
          <w:bCs/>
          <w:sz w:val="22"/>
          <w:szCs w:val="22"/>
          <w:lang w:val="fr-FR"/>
        </w:rPr>
      </w:pPr>
      <w:r w:rsidRPr="00553C43">
        <w:rPr>
          <w:b/>
          <w:bCs/>
          <w:sz w:val="22"/>
          <w:szCs w:val="22"/>
          <w:lang w:val="fr-FR"/>
        </w:rPr>
        <w:t>Education :</w:t>
      </w:r>
    </w:p>
    <w:p w14:paraId="61EA5138" w14:textId="77777777" w:rsidR="00A5220B" w:rsidRPr="00553C43" w:rsidRDefault="00A5220B" w:rsidP="00784B50">
      <w:pPr>
        <w:jc w:val="both"/>
        <w:rPr>
          <w:b/>
          <w:bCs/>
          <w:sz w:val="22"/>
          <w:szCs w:val="22"/>
          <w:lang w:val="fr-FR"/>
        </w:rPr>
      </w:pPr>
    </w:p>
    <w:p w14:paraId="61EA5139" w14:textId="63C0C598" w:rsidR="00784B50" w:rsidRPr="00134C1A" w:rsidRDefault="00DF6FF4" w:rsidP="00DF6FF4">
      <w:pPr>
        <w:pStyle w:val="ListParagraph"/>
        <w:numPr>
          <w:ilvl w:val="0"/>
          <w:numId w:val="23"/>
        </w:numPr>
        <w:jc w:val="both"/>
        <w:rPr>
          <w:rFonts w:ascii="Times New Roman" w:hAnsi="Times New Roman" w:cs="Times New Roman"/>
          <w:bCs/>
          <w:lang w:val="fr-FR"/>
        </w:rPr>
      </w:pPr>
      <w:r w:rsidRPr="00134C1A">
        <w:rPr>
          <w:rFonts w:ascii="Times New Roman" w:hAnsi="Times New Roman" w:cs="Times New Roman"/>
          <w:bCs/>
          <w:lang w:val="fr-FR"/>
        </w:rPr>
        <w:t xml:space="preserve">M.E in Computer Science and Engineering from SRS Engineering </w:t>
      </w:r>
      <w:r w:rsidR="001B2E80" w:rsidRPr="00134C1A">
        <w:rPr>
          <w:rFonts w:ascii="Times New Roman" w:hAnsi="Times New Roman" w:cs="Times New Roman"/>
          <w:bCs/>
          <w:lang w:val="fr-FR"/>
        </w:rPr>
        <w:t>Collège</w:t>
      </w:r>
      <w:r w:rsidRPr="00134C1A">
        <w:rPr>
          <w:rFonts w:ascii="Times New Roman" w:hAnsi="Times New Roman" w:cs="Times New Roman"/>
          <w:bCs/>
          <w:lang w:val="fr-FR"/>
        </w:rPr>
        <w:t xml:space="preserve"> and Technology, Anna U</w:t>
      </w:r>
      <w:r w:rsidR="00FA4192">
        <w:rPr>
          <w:rFonts w:ascii="Times New Roman" w:hAnsi="Times New Roman" w:cs="Times New Roman"/>
          <w:bCs/>
          <w:lang w:val="fr-FR"/>
        </w:rPr>
        <w:t>niversity in 2020 with Grade 7.6</w:t>
      </w:r>
    </w:p>
    <w:p w14:paraId="61EA513A" w14:textId="77777777" w:rsidR="00784B50" w:rsidRPr="00553C43" w:rsidRDefault="00DF6FF4" w:rsidP="00784B50">
      <w:pPr>
        <w:numPr>
          <w:ilvl w:val="0"/>
          <w:numId w:val="4"/>
        </w:numPr>
        <w:jc w:val="both"/>
        <w:rPr>
          <w:bCs/>
          <w:sz w:val="22"/>
          <w:szCs w:val="22"/>
        </w:rPr>
      </w:pPr>
      <w:r>
        <w:rPr>
          <w:bCs/>
          <w:sz w:val="22"/>
          <w:szCs w:val="22"/>
        </w:rPr>
        <w:t>B.E in Computer Science and</w:t>
      </w:r>
      <w:r w:rsidR="00784B50" w:rsidRPr="00553C43">
        <w:rPr>
          <w:bCs/>
          <w:sz w:val="22"/>
          <w:szCs w:val="22"/>
        </w:rPr>
        <w:t xml:space="preserve"> Engineering from Mahendra Engineering College, Periyar University in 2003 with 66.66%.</w:t>
      </w:r>
    </w:p>
    <w:p w14:paraId="61EA513B" w14:textId="77777777" w:rsidR="00784B50" w:rsidRPr="00553C43" w:rsidRDefault="00784B50" w:rsidP="00784B50">
      <w:pPr>
        <w:numPr>
          <w:ilvl w:val="0"/>
          <w:numId w:val="5"/>
        </w:numPr>
        <w:tabs>
          <w:tab w:val="left" w:pos="720"/>
        </w:tabs>
        <w:ind w:left="360"/>
        <w:jc w:val="both"/>
        <w:rPr>
          <w:bCs/>
          <w:sz w:val="22"/>
          <w:szCs w:val="22"/>
        </w:rPr>
      </w:pPr>
      <w:r w:rsidRPr="00553C43">
        <w:rPr>
          <w:bCs/>
          <w:sz w:val="22"/>
          <w:szCs w:val="22"/>
        </w:rPr>
        <w:t xml:space="preserve">    HSC from State Board of Tamil Nadu in 1998 with 71.14 %.</w:t>
      </w:r>
    </w:p>
    <w:p w14:paraId="61EA513C" w14:textId="77777777" w:rsidR="00784B50" w:rsidRPr="00553C43" w:rsidRDefault="00784B50" w:rsidP="00784B50">
      <w:pPr>
        <w:numPr>
          <w:ilvl w:val="0"/>
          <w:numId w:val="5"/>
        </w:numPr>
        <w:tabs>
          <w:tab w:val="left" w:pos="360"/>
          <w:tab w:val="left" w:pos="720"/>
        </w:tabs>
        <w:ind w:left="360"/>
        <w:jc w:val="both"/>
        <w:rPr>
          <w:bCs/>
          <w:sz w:val="22"/>
          <w:szCs w:val="22"/>
        </w:rPr>
      </w:pPr>
      <w:r w:rsidRPr="00553C43">
        <w:rPr>
          <w:bCs/>
          <w:sz w:val="22"/>
          <w:szCs w:val="22"/>
        </w:rPr>
        <w:t xml:space="preserve">    SSLC from State Board of Tamil Nadu in 1996 with 72.80 %</w:t>
      </w:r>
    </w:p>
    <w:p w14:paraId="50270DB3" w14:textId="77777777" w:rsidR="009154BE" w:rsidRDefault="009154BE" w:rsidP="00784B50">
      <w:pPr>
        <w:jc w:val="both"/>
        <w:rPr>
          <w:b/>
          <w:bCs/>
          <w:sz w:val="22"/>
          <w:szCs w:val="22"/>
        </w:rPr>
      </w:pPr>
    </w:p>
    <w:p w14:paraId="5527C760" w14:textId="77777777" w:rsidR="009154BE" w:rsidRDefault="009154BE" w:rsidP="00784B50">
      <w:pPr>
        <w:jc w:val="both"/>
        <w:rPr>
          <w:b/>
          <w:bCs/>
          <w:sz w:val="22"/>
          <w:szCs w:val="22"/>
        </w:rPr>
      </w:pPr>
    </w:p>
    <w:p w14:paraId="61EA5140" w14:textId="05457861" w:rsidR="00784B50" w:rsidRDefault="00784B50" w:rsidP="00784B50">
      <w:pPr>
        <w:jc w:val="both"/>
        <w:rPr>
          <w:b/>
          <w:bCs/>
          <w:sz w:val="22"/>
          <w:szCs w:val="22"/>
        </w:rPr>
      </w:pPr>
      <w:r w:rsidRPr="00553C43">
        <w:rPr>
          <w:b/>
          <w:bCs/>
          <w:sz w:val="22"/>
          <w:szCs w:val="22"/>
        </w:rPr>
        <w:lastRenderedPageBreak/>
        <w:t>Professional Experience:</w:t>
      </w:r>
    </w:p>
    <w:p w14:paraId="708CB1B7" w14:textId="77777777" w:rsidR="000E1364" w:rsidRDefault="000E1364" w:rsidP="00784B50">
      <w:pPr>
        <w:jc w:val="both"/>
        <w:rPr>
          <w:b/>
          <w:bCs/>
          <w:sz w:val="22"/>
          <w:szCs w:val="22"/>
        </w:rPr>
      </w:pPr>
    </w:p>
    <w:p w14:paraId="2916AD69" w14:textId="657A97E1" w:rsidR="001B2E80" w:rsidRPr="001B2E80" w:rsidRDefault="001B2E80" w:rsidP="001B2E80">
      <w:pPr>
        <w:pStyle w:val="ListParagraph"/>
        <w:numPr>
          <w:ilvl w:val="0"/>
          <w:numId w:val="24"/>
        </w:numPr>
        <w:jc w:val="both"/>
        <w:rPr>
          <w:rFonts w:ascii="Times New Roman" w:hAnsi="Times New Roman" w:cs="Times New Roman"/>
          <w:b/>
          <w:bCs/>
        </w:rPr>
      </w:pPr>
      <w:r w:rsidRPr="001B2E80">
        <w:rPr>
          <w:rFonts w:ascii="Times New Roman" w:hAnsi="Times New Roman" w:cs="Times New Roman"/>
        </w:rPr>
        <w:t>Work</w:t>
      </w:r>
      <w:r w:rsidR="00677502">
        <w:rPr>
          <w:rFonts w:ascii="Times New Roman" w:hAnsi="Times New Roman" w:cs="Times New Roman"/>
        </w:rPr>
        <w:t>ed</w:t>
      </w:r>
      <w:r w:rsidRPr="001B2E80">
        <w:rPr>
          <w:rFonts w:ascii="Times New Roman" w:hAnsi="Times New Roman" w:cs="Times New Roman"/>
        </w:rPr>
        <w:t xml:space="preserve"> as </w:t>
      </w:r>
      <w:r w:rsidRPr="001B2E80">
        <w:rPr>
          <w:rFonts w:ascii="Times New Roman" w:hAnsi="Times New Roman" w:cs="Times New Roman"/>
          <w:b/>
          <w:bCs/>
        </w:rPr>
        <w:t>Product Testing Specialist</w:t>
      </w:r>
      <w:r w:rsidR="0074318C">
        <w:rPr>
          <w:rFonts w:ascii="Times New Roman" w:hAnsi="Times New Roman" w:cs="Times New Roman"/>
          <w:b/>
          <w:bCs/>
        </w:rPr>
        <w:t xml:space="preserve"> </w:t>
      </w:r>
      <w:r w:rsidR="004526AA">
        <w:rPr>
          <w:rFonts w:ascii="Times New Roman" w:hAnsi="Times New Roman" w:cs="Times New Roman"/>
        </w:rPr>
        <w:t xml:space="preserve">in </w:t>
      </w:r>
      <w:r w:rsidR="0074318C">
        <w:rPr>
          <w:rFonts w:ascii="Times New Roman" w:hAnsi="Times New Roman" w:cs="Times New Roman"/>
          <w:b/>
          <w:bCs/>
        </w:rPr>
        <w:t>Dedalus</w:t>
      </w:r>
      <w:r>
        <w:rPr>
          <w:rFonts w:ascii="Times New Roman" w:hAnsi="Times New Roman" w:cs="Times New Roman"/>
          <w:b/>
          <w:bCs/>
        </w:rPr>
        <w:t xml:space="preserve">, </w:t>
      </w:r>
      <w:r w:rsidRPr="001B2E80">
        <w:rPr>
          <w:rFonts w:ascii="Times New Roman" w:hAnsi="Times New Roman" w:cs="Times New Roman"/>
        </w:rPr>
        <w:t>Chennai from 4</w:t>
      </w:r>
      <w:r w:rsidRPr="001B2E80">
        <w:rPr>
          <w:rFonts w:ascii="Times New Roman" w:hAnsi="Times New Roman" w:cs="Times New Roman"/>
          <w:vertAlign w:val="superscript"/>
        </w:rPr>
        <w:t>th</w:t>
      </w:r>
      <w:r w:rsidRPr="001B2E80">
        <w:rPr>
          <w:rFonts w:ascii="Times New Roman" w:hAnsi="Times New Roman" w:cs="Times New Roman"/>
        </w:rPr>
        <w:t xml:space="preserve"> Sep2023 to </w:t>
      </w:r>
      <w:r w:rsidR="00F468EB">
        <w:rPr>
          <w:rFonts w:ascii="Times New Roman" w:hAnsi="Times New Roman" w:cs="Times New Roman"/>
        </w:rPr>
        <w:t>31</w:t>
      </w:r>
      <w:r w:rsidR="00F468EB" w:rsidRPr="00F468EB">
        <w:rPr>
          <w:rFonts w:ascii="Times New Roman" w:hAnsi="Times New Roman" w:cs="Times New Roman"/>
          <w:vertAlign w:val="superscript"/>
        </w:rPr>
        <w:t>st</w:t>
      </w:r>
      <w:r w:rsidR="00F468EB">
        <w:rPr>
          <w:rFonts w:ascii="Times New Roman" w:hAnsi="Times New Roman" w:cs="Times New Roman"/>
        </w:rPr>
        <w:t xml:space="preserve"> March 2025</w:t>
      </w:r>
      <w:r w:rsidRPr="001B2E80">
        <w:rPr>
          <w:rFonts w:ascii="Times New Roman" w:hAnsi="Times New Roman" w:cs="Times New Roman"/>
        </w:rPr>
        <w:t>.</w:t>
      </w:r>
    </w:p>
    <w:p w14:paraId="61EA5141" w14:textId="695A3CF1" w:rsidR="00784B50" w:rsidRPr="00FE277A" w:rsidRDefault="00DE484D" w:rsidP="00784B50">
      <w:pPr>
        <w:pStyle w:val="ListParagraph"/>
        <w:numPr>
          <w:ilvl w:val="0"/>
          <w:numId w:val="23"/>
        </w:numPr>
        <w:jc w:val="both"/>
        <w:rPr>
          <w:rFonts w:ascii="Times New Roman" w:hAnsi="Times New Roman" w:cs="Times New Roman"/>
          <w:b/>
          <w:bCs/>
        </w:rPr>
      </w:pPr>
      <w:r w:rsidRPr="00FE277A">
        <w:rPr>
          <w:rFonts w:ascii="Times New Roman" w:hAnsi="Times New Roman" w:cs="Times New Roman"/>
          <w:bCs/>
        </w:rPr>
        <w:t>Work</w:t>
      </w:r>
      <w:r w:rsidR="001B2E80" w:rsidRPr="00FE277A">
        <w:rPr>
          <w:rFonts w:ascii="Times New Roman" w:hAnsi="Times New Roman" w:cs="Times New Roman"/>
          <w:bCs/>
        </w:rPr>
        <w:t>ed</w:t>
      </w:r>
      <w:r w:rsidRPr="00FE277A">
        <w:rPr>
          <w:rFonts w:ascii="Times New Roman" w:hAnsi="Times New Roman" w:cs="Times New Roman"/>
          <w:bCs/>
        </w:rPr>
        <w:t xml:space="preserve"> as</w:t>
      </w:r>
      <w:r w:rsidRPr="00FE277A">
        <w:rPr>
          <w:rFonts w:ascii="Times New Roman" w:hAnsi="Times New Roman" w:cs="Times New Roman"/>
          <w:b/>
          <w:bCs/>
        </w:rPr>
        <w:t xml:space="preserve"> Test Lead </w:t>
      </w:r>
      <w:r w:rsidRPr="00FE277A">
        <w:rPr>
          <w:rFonts w:ascii="Times New Roman" w:hAnsi="Times New Roman" w:cs="Times New Roman"/>
          <w:bCs/>
        </w:rPr>
        <w:t>in</w:t>
      </w:r>
      <w:r w:rsidRPr="00FE277A">
        <w:rPr>
          <w:rFonts w:ascii="Times New Roman" w:hAnsi="Times New Roman" w:cs="Times New Roman"/>
          <w:b/>
          <w:bCs/>
        </w:rPr>
        <w:t xml:space="preserve"> Wipro Technologies, </w:t>
      </w:r>
      <w:r w:rsidRPr="00FE277A">
        <w:rPr>
          <w:rFonts w:ascii="Times New Roman" w:hAnsi="Times New Roman" w:cs="Times New Roman"/>
          <w:bCs/>
        </w:rPr>
        <w:t>Chenn</w:t>
      </w:r>
      <w:r w:rsidR="006F1C3D" w:rsidRPr="00FE277A">
        <w:rPr>
          <w:rFonts w:ascii="Times New Roman" w:hAnsi="Times New Roman" w:cs="Times New Roman"/>
          <w:bCs/>
        </w:rPr>
        <w:t xml:space="preserve">ai from 1 July 2022 to </w:t>
      </w:r>
      <w:r w:rsidR="001B2E80" w:rsidRPr="00FE277A">
        <w:rPr>
          <w:rFonts w:ascii="Times New Roman" w:hAnsi="Times New Roman" w:cs="Times New Roman"/>
          <w:bCs/>
        </w:rPr>
        <w:t>9</w:t>
      </w:r>
      <w:r w:rsidR="001B2E80" w:rsidRPr="00FE277A">
        <w:rPr>
          <w:rFonts w:ascii="Times New Roman" w:hAnsi="Times New Roman" w:cs="Times New Roman"/>
          <w:bCs/>
          <w:vertAlign w:val="superscript"/>
        </w:rPr>
        <w:t>th</w:t>
      </w:r>
      <w:r w:rsidR="001B2E80" w:rsidRPr="00FE277A">
        <w:rPr>
          <w:rFonts w:ascii="Times New Roman" w:hAnsi="Times New Roman" w:cs="Times New Roman"/>
          <w:bCs/>
        </w:rPr>
        <w:t xml:space="preserve"> Jan 2023</w:t>
      </w:r>
      <w:r w:rsidRPr="00FE277A">
        <w:rPr>
          <w:rFonts w:ascii="Times New Roman" w:hAnsi="Times New Roman" w:cs="Times New Roman"/>
          <w:bCs/>
        </w:rPr>
        <w:t>.</w:t>
      </w:r>
    </w:p>
    <w:p w14:paraId="61EA5142" w14:textId="274A2A36" w:rsidR="00784B50" w:rsidRPr="00553C43" w:rsidRDefault="00BA51AE" w:rsidP="00784B50">
      <w:pPr>
        <w:numPr>
          <w:ilvl w:val="0"/>
          <w:numId w:val="6"/>
        </w:numPr>
        <w:jc w:val="both"/>
        <w:rPr>
          <w:sz w:val="22"/>
          <w:szCs w:val="22"/>
        </w:rPr>
      </w:pPr>
      <w:r>
        <w:rPr>
          <w:sz w:val="22"/>
          <w:szCs w:val="22"/>
        </w:rPr>
        <w:t>Worked</w:t>
      </w:r>
      <w:r w:rsidR="00784B50" w:rsidRPr="00553C43">
        <w:rPr>
          <w:sz w:val="22"/>
          <w:szCs w:val="22"/>
        </w:rPr>
        <w:t xml:space="preserve"> as </w:t>
      </w:r>
      <w:r w:rsidR="00784B50" w:rsidRPr="00553C43">
        <w:rPr>
          <w:b/>
          <w:sz w:val="22"/>
          <w:szCs w:val="22"/>
        </w:rPr>
        <w:t xml:space="preserve">Test Lead </w:t>
      </w:r>
      <w:r w:rsidR="00784B50" w:rsidRPr="00553C43">
        <w:rPr>
          <w:sz w:val="22"/>
          <w:szCs w:val="22"/>
        </w:rPr>
        <w:t>in</w:t>
      </w:r>
      <w:r w:rsidR="00784B50" w:rsidRPr="00553C43">
        <w:rPr>
          <w:b/>
          <w:sz w:val="22"/>
          <w:szCs w:val="22"/>
        </w:rPr>
        <w:t xml:space="preserve"> Prophetic Technologies</w:t>
      </w:r>
      <w:r w:rsidR="00A87C0E">
        <w:rPr>
          <w:b/>
          <w:sz w:val="22"/>
          <w:szCs w:val="22"/>
        </w:rPr>
        <w:t xml:space="preserve"> </w:t>
      </w:r>
      <w:r w:rsidR="00A87C0E">
        <w:rPr>
          <w:b/>
          <w:bCs/>
          <w:sz w:val="22"/>
          <w:szCs w:val="22"/>
        </w:rPr>
        <w:t>Pvt</w:t>
      </w:r>
      <w:r w:rsidR="00A87C0E" w:rsidRPr="00553C43">
        <w:rPr>
          <w:b/>
          <w:bCs/>
          <w:sz w:val="22"/>
          <w:szCs w:val="22"/>
        </w:rPr>
        <w:t xml:space="preserve"> Ltd</w:t>
      </w:r>
      <w:r w:rsidR="00784B50" w:rsidRPr="00553C43">
        <w:rPr>
          <w:sz w:val="22"/>
          <w:szCs w:val="22"/>
        </w:rPr>
        <w:t xml:space="preserve">, Chennai from </w:t>
      </w:r>
      <w:r w:rsidR="00784B50" w:rsidRPr="00553C43">
        <w:rPr>
          <w:bCs/>
          <w:sz w:val="22"/>
          <w:szCs w:val="22"/>
        </w:rPr>
        <w:t>1</w:t>
      </w:r>
      <w:r w:rsidR="00784B50" w:rsidRPr="00553C43">
        <w:rPr>
          <w:bCs/>
          <w:sz w:val="22"/>
          <w:szCs w:val="22"/>
          <w:vertAlign w:val="superscript"/>
        </w:rPr>
        <w:t xml:space="preserve">st </w:t>
      </w:r>
      <w:r w:rsidR="00DE484D">
        <w:rPr>
          <w:sz w:val="22"/>
          <w:szCs w:val="22"/>
        </w:rPr>
        <w:t>Nov2013 to 27</w:t>
      </w:r>
      <w:r w:rsidR="00DE484D" w:rsidRPr="00DE484D">
        <w:rPr>
          <w:sz w:val="22"/>
          <w:szCs w:val="22"/>
          <w:vertAlign w:val="superscript"/>
        </w:rPr>
        <w:t>th</w:t>
      </w:r>
      <w:r w:rsidR="00DE484D">
        <w:rPr>
          <w:sz w:val="22"/>
          <w:szCs w:val="22"/>
        </w:rPr>
        <w:t xml:space="preserve"> June 2022.</w:t>
      </w:r>
    </w:p>
    <w:p w14:paraId="61EA5143" w14:textId="77777777" w:rsidR="00784B50" w:rsidRPr="00553C43" w:rsidRDefault="00784B50" w:rsidP="00784B50">
      <w:pPr>
        <w:numPr>
          <w:ilvl w:val="0"/>
          <w:numId w:val="6"/>
        </w:numPr>
        <w:jc w:val="both"/>
        <w:rPr>
          <w:bCs/>
          <w:sz w:val="22"/>
          <w:szCs w:val="22"/>
        </w:rPr>
      </w:pPr>
      <w:r w:rsidRPr="00553C43">
        <w:rPr>
          <w:sz w:val="22"/>
          <w:szCs w:val="22"/>
        </w:rPr>
        <w:t xml:space="preserve">Worked as </w:t>
      </w:r>
      <w:r w:rsidRPr="00553C43">
        <w:rPr>
          <w:b/>
          <w:bCs/>
          <w:sz w:val="22"/>
          <w:szCs w:val="22"/>
        </w:rPr>
        <w:t>Test Lead</w:t>
      </w:r>
      <w:r w:rsidRPr="00553C43">
        <w:rPr>
          <w:sz w:val="22"/>
          <w:szCs w:val="22"/>
        </w:rPr>
        <w:t xml:space="preserve"> in </w:t>
      </w:r>
      <w:r w:rsidR="00A87C0E">
        <w:rPr>
          <w:b/>
          <w:bCs/>
          <w:sz w:val="22"/>
          <w:szCs w:val="22"/>
        </w:rPr>
        <w:t>Shriram Value Services Pvt</w:t>
      </w:r>
      <w:r w:rsidRPr="00553C43">
        <w:rPr>
          <w:b/>
          <w:bCs/>
          <w:sz w:val="22"/>
          <w:szCs w:val="22"/>
        </w:rPr>
        <w:t xml:space="preserve"> Ltd,</w:t>
      </w:r>
      <w:r w:rsidRPr="00553C43">
        <w:rPr>
          <w:sz w:val="22"/>
          <w:szCs w:val="22"/>
        </w:rPr>
        <w:t xml:space="preserve"> Chennai from 18</w:t>
      </w:r>
      <w:r w:rsidRPr="00553C43">
        <w:rPr>
          <w:sz w:val="22"/>
          <w:szCs w:val="22"/>
          <w:vertAlign w:val="superscript"/>
        </w:rPr>
        <w:t>th</w:t>
      </w:r>
      <w:r w:rsidRPr="00553C43">
        <w:rPr>
          <w:sz w:val="22"/>
          <w:szCs w:val="22"/>
        </w:rPr>
        <w:t xml:space="preserve"> </w:t>
      </w:r>
      <w:r w:rsidR="006F1C3D" w:rsidRPr="00553C43">
        <w:rPr>
          <w:sz w:val="22"/>
          <w:szCs w:val="22"/>
        </w:rPr>
        <w:t xml:space="preserve">Jan </w:t>
      </w:r>
      <w:r w:rsidRPr="00553C43">
        <w:rPr>
          <w:sz w:val="22"/>
          <w:szCs w:val="22"/>
        </w:rPr>
        <w:t>2012 to April 18</w:t>
      </w:r>
      <w:r w:rsidRPr="00553C43">
        <w:rPr>
          <w:sz w:val="22"/>
          <w:szCs w:val="22"/>
          <w:vertAlign w:val="superscript"/>
        </w:rPr>
        <w:t>th</w:t>
      </w:r>
      <w:r w:rsidRPr="00553C43">
        <w:rPr>
          <w:sz w:val="22"/>
          <w:szCs w:val="22"/>
        </w:rPr>
        <w:t xml:space="preserve"> 2013.</w:t>
      </w:r>
    </w:p>
    <w:p w14:paraId="61EA5144" w14:textId="129D7921" w:rsidR="00784B50" w:rsidRDefault="00784B50" w:rsidP="00784B50">
      <w:pPr>
        <w:numPr>
          <w:ilvl w:val="0"/>
          <w:numId w:val="6"/>
        </w:numPr>
        <w:jc w:val="both"/>
        <w:rPr>
          <w:bCs/>
          <w:sz w:val="22"/>
          <w:szCs w:val="22"/>
        </w:rPr>
      </w:pPr>
      <w:r w:rsidRPr="00553C43">
        <w:rPr>
          <w:bCs/>
          <w:sz w:val="22"/>
          <w:szCs w:val="22"/>
        </w:rPr>
        <w:t xml:space="preserve">Worked as </w:t>
      </w:r>
      <w:r w:rsidR="003E1F99">
        <w:rPr>
          <w:b/>
          <w:sz w:val="22"/>
          <w:szCs w:val="22"/>
        </w:rPr>
        <w:t>Senior</w:t>
      </w:r>
      <w:r w:rsidRPr="00553C43">
        <w:rPr>
          <w:b/>
          <w:sz w:val="22"/>
          <w:szCs w:val="22"/>
        </w:rPr>
        <w:t xml:space="preserve"> Test Engineer </w:t>
      </w:r>
      <w:r w:rsidRPr="00553C43">
        <w:rPr>
          <w:bCs/>
          <w:sz w:val="22"/>
          <w:szCs w:val="22"/>
        </w:rPr>
        <w:t xml:space="preserve">in </w:t>
      </w:r>
      <w:r w:rsidRPr="00553C43">
        <w:rPr>
          <w:b/>
          <w:kern w:val="36"/>
          <w:sz w:val="22"/>
          <w:szCs w:val="22"/>
        </w:rPr>
        <w:t>Corent Technology Pvt Ltd</w:t>
      </w:r>
      <w:r w:rsidRPr="00553C43">
        <w:rPr>
          <w:b/>
          <w:bCs/>
          <w:sz w:val="22"/>
          <w:szCs w:val="22"/>
        </w:rPr>
        <w:t>,</w:t>
      </w:r>
      <w:r w:rsidRPr="00553C43">
        <w:rPr>
          <w:bCs/>
          <w:sz w:val="22"/>
          <w:szCs w:val="22"/>
        </w:rPr>
        <w:t xml:space="preserve"> Chennai f</w:t>
      </w:r>
      <w:r w:rsidR="006B5539" w:rsidRPr="00553C43">
        <w:rPr>
          <w:sz w:val="22"/>
          <w:szCs w:val="22"/>
        </w:rPr>
        <w:t>rom 19</w:t>
      </w:r>
      <w:r w:rsidR="006B5539" w:rsidRPr="00553C43">
        <w:rPr>
          <w:sz w:val="22"/>
          <w:szCs w:val="22"/>
          <w:vertAlign w:val="superscript"/>
        </w:rPr>
        <w:t>th</w:t>
      </w:r>
      <w:r w:rsidR="006B5539" w:rsidRPr="00553C43">
        <w:rPr>
          <w:sz w:val="22"/>
          <w:szCs w:val="22"/>
        </w:rPr>
        <w:t xml:space="preserve"> </w:t>
      </w:r>
      <w:r w:rsidR="006B5539" w:rsidRPr="00553C43">
        <w:rPr>
          <w:bCs/>
          <w:sz w:val="22"/>
          <w:szCs w:val="22"/>
        </w:rPr>
        <w:t>Nov2008</w:t>
      </w:r>
      <w:r w:rsidRPr="00553C43">
        <w:rPr>
          <w:bCs/>
          <w:sz w:val="22"/>
          <w:szCs w:val="22"/>
        </w:rPr>
        <w:t xml:space="preserve"> to 30</w:t>
      </w:r>
      <w:r w:rsidRPr="00553C43">
        <w:rPr>
          <w:bCs/>
          <w:sz w:val="22"/>
          <w:szCs w:val="22"/>
          <w:vertAlign w:val="superscript"/>
        </w:rPr>
        <w:t>th</w:t>
      </w:r>
      <w:r w:rsidR="00E071BF">
        <w:rPr>
          <w:bCs/>
          <w:sz w:val="22"/>
          <w:szCs w:val="22"/>
          <w:vertAlign w:val="superscript"/>
        </w:rPr>
        <w:t xml:space="preserve"> </w:t>
      </w:r>
      <w:r w:rsidRPr="00553C43">
        <w:rPr>
          <w:bCs/>
          <w:sz w:val="22"/>
          <w:szCs w:val="22"/>
        </w:rPr>
        <w:t>Dec2011.</w:t>
      </w:r>
    </w:p>
    <w:p w14:paraId="61EA5145" w14:textId="77777777" w:rsidR="00586702" w:rsidRPr="00553C43" w:rsidRDefault="00586702" w:rsidP="00586702">
      <w:pPr>
        <w:ind w:left="720"/>
        <w:jc w:val="both"/>
        <w:rPr>
          <w:bCs/>
          <w:sz w:val="22"/>
          <w:szCs w:val="22"/>
        </w:rPr>
      </w:pPr>
    </w:p>
    <w:p w14:paraId="61EA5146" w14:textId="77777777" w:rsidR="00784B50" w:rsidRDefault="00784B50" w:rsidP="00784B50">
      <w:pPr>
        <w:jc w:val="both"/>
        <w:rPr>
          <w:b/>
          <w:sz w:val="22"/>
          <w:szCs w:val="22"/>
        </w:rPr>
      </w:pPr>
      <w:r w:rsidRPr="00553C43">
        <w:rPr>
          <w:b/>
          <w:sz w:val="22"/>
          <w:szCs w:val="22"/>
        </w:rPr>
        <w:t>Project Details:</w:t>
      </w:r>
    </w:p>
    <w:p w14:paraId="416789E9" w14:textId="77777777" w:rsidR="000E1364" w:rsidRPr="00553C43" w:rsidRDefault="000E1364" w:rsidP="00784B50">
      <w:pPr>
        <w:jc w:val="both"/>
        <w:rPr>
          <w:b/>
          <w:sz w:val="22"/>
          <w:szCs w:val="22"/>
        </w:rPr>
      </w:pPr>
    </w:p>
    <w:p w14:paraId="1A734EC0" w14:textId="3C22831D" w:rsidR="00C66C98" w:rsidRPr="00553C43" w:rsidRDefault="00C66C98" w:rsidP="00C66C98">
      <w:pPr>
        <w:pStyle w:val="Heading4"/>
        <w:spacing w:before="0" w:after="0"/>
        <w:jc w:val="both"/>
        <w:rPr>
          <w:sz w:val="22"/>
          <w:szCs w:val="22"/>
        </w:rPr>
      </w:pPr>
      <w:r w:rsidRPr="00553C43">
        <w:rPr>
          <w:sz w:val="22"/>
          <w:szCs w:val="22"/>
        </w:rPr>
        <w:t xml:space="preserve">Project: </w:t>
      </w:r>
      <w:r w:rsidR="000E1364">
        <w:rPr>
          <w:sz w:val="22"/>
          <w:szCs w:val="22"/>
        </w:rPr>
        <w:t>1</w:t>
      </w:r>
    </w:p>
    <w:p w14:paraId="54A0DF7C" w14:textId="77777777" w:rsidR="00C66C98" w:rsidRPr="00553C43" w:rsidRDefault="00C66C98" w:rsidP="00C66C98">
      <w:pPr>
        <w:rPr>
          <w:sz w:val="22"/>
          <w:szCs w:val="22"/>
        </w:rPr>
      </w:pPr>
    </w:p>
    <w:p w14:paraId="3AAA79AE" w14:textId="15838228" w:rsidR="00C66C98" w:rsidRPr="00553C43" w:rsidRDefault="00C66C98" w:rsidP="00C66C98">
      <w:pPr>
        <w:jc w:val="both"/>
        <w:rPr>
          <w:sz w:val="22"/>
          <w:szCs w:val="22"/>
          <w:lang w:val="fr-FR"/>
        </w:rPr>
      </w:pPr>
      <w:r w:rsidRPr="00553C43">
        <w:rPr>
          <w:sz w:val="22"/>
          <w:szCs w:val="22"/>
        </w:rPr>
        <w:t>Project title</w:t>
      </w:r>
      <w:r w:rsidRPr="00553C43">
        <w:rPr>
          <w:sz w:val="22"/>
          <w:szCs w:val="22"/>
        </w:rPr>
        <w:tab/>
      </w:r>
      <w:r w:rsidRPr="00553C43">
        <w:rPr>
          <w:sz w:val="22"/>
          <w:szCs w:val="22"/>
        </w:rPr>
        <w:tab/>
        <w:t>:</w:t>
      </w:r>
      <w:r w:rsidRPr="00553C43">
        <w:rPr>
          <w:sz w:val="22"/>
          <w:szCs w:val="22"/>
        </w:rPr>
        <w:tab/>
      </w:r>
      <w:r>
        <w:rPr>
          <w:b/>
          <w:sz w:val="22"/>
          <w:szCs w:val="22"/>
        </w:rPr>
        <w:t>IVLIS</w:t>
      </w:r>
    </w:p>
    <w:p w14:paraId="390AD5B0" w14:textId="3820A2BF" w:rsidR="00C66C98" w:rsidRPr="00553C43" w:rsidRDefault="00C66C98" w:rsidP="00C66C98">
      <w:pPr>
        <w:jc w:val="both"/>
        <w:rPr>
          <w:sz w:val="22"/>
          <w:szCs w:val="22"/>
          <w:lang w:val="fr-FR"/>
        </w:rPr>
      </w:pPr>
      <w:r w:rsidRPr="00553C43">
        <w:rPr>
          <w:sz w:val="22"/>
          <w:szCs w:val="22"/>
          <w:lang w:val="fr-FR"/>
        </w:rPr>
        <w:t>Environment</w:t>
      </w:r>
      <w:r w:rsidRPr="00553C43">
        <w:rPr>
          <w:sz w:val="22"/>
          <w:szCs w:val="22"/>
          <w:lang w:val="fr-FR"/>
        </w:rPr>
        <w:tab/>
      </w:r>
      <w:r w:rsidRPr="00553C43">
        <w:rPr>
          <w:sz w:val="22"/>
          <w:szCs w:val="22"/>
          <w:lang w:val="fr-FR"/>
        </w:rPr>
        <w:tab/>
        <w:t>:</w:t>
      </w:r>
      <w:r w:rsidRPr="00553C43">
        <w:rPr>
          <w:sz w:val="22"/>
          <w:szCs w:val="22"/>
          <w:lang w:val="fr-FR"/>
        </w:rPr>
        <w:tab/>
      </w:r>
      <w:r>
        <w:rPr>
          <w:sz w:val="22"/>
          <w:szCs w:val="22"/>
          <w:lang w:val="en-IN"/>
        </w:rPr>
        <w:t>PHP</w:t>
      </w:r>
      <w:r w:rsidRPr="00553C43">
        <w:rPr>
          <w:sz w:val="22"/>
          <w:szCs w:val="22"/>
          <w:lang w:val="fr-FR"/>
        </w:rPr>
        <w:t>, Java Script, CSS</w:t>
      </w:r>
      <w:r w:rsidR="00F53334">
        <w:rPr>
          <w:sz w:val="22"/>
          <w:szCs w:val="22"/>
          <w:lang w:val="fr-FR"/>
        </w:rPr>
        <w:t>4</w:t>
      </w:r>
      <w:r w:rsidRPr="00553C43">
        <w:rPr>
          <w:sz w:val="22"/>
          <w:szCs w:val="22"/>
          <w:lang w:val="fr-FR"/>
        </w:rPr>
        <w:t>, SQL Server20</w:t>
      </w:r>
      <w:r w:rsidR="00E9283E">
        <w:rPr>
          <w:sz w:val="22"/>
          <w:szCs w:val="22"/>
          <w:lang w:val="fr-FR"/>
        </w:rPr>
        <w:t>22, JQuery</w:t>
      </w:r>
      <w:r w:rsidRPr="00553C43">
        <w:rPr>
          <w:sz w:val="22"/>
          <w:szCs w:val="22"/>
          <w:lang w:val="fr-FR"/>
        </w:rPr>
        <w:t xml:space="preserve">. </w:t>
      </w:r>
    </w:p>
    <w:p w14:paraId="6FB493BB" w14:textId="77777777" w:rsidR="00C66C98" w:rsidRPr="00553C43" w:rsidRDefault="00C66C98" w:rsidP="00C66C98">
      <w:pPr>
        <w:jc w:val="both"/>
        <w:rPr>
          <w:sz w:val="22"/>
          <w:szCs w:val="22"/>
        </w:rPr>
      </w:pPr>
      <w:r>
        <w:rPr>
          <w:sz w:val="22"/>
          <w:szCs w:val="22"/>
        </w:rPr>
        <w:t>Team Size</w:t>
      </w:r>
      <w:r>
        <w:rPr>
          <w:sz w:val="22"/>
          <w:szCs w:val="22"/>
        </w:rPr>
        <w:tab/>
      </w:r>
      <w:r>
        <w:rPr>
          <w:sz w:val="22"/>
          <w:szCs w:val="22"/>
        </w:rPr>
        <w:tab/>
        <w:t>:</w:t>
      </w:r>
      <w:r>
        <w:rPr>
          <w:sz w:val="22"/>
          <w:szCs w:val="22"/>
        </w:rPr>
        <w:tab/>
        <w:t>10</w:t>
      </w:r>
    </w:p>
    <w:p w14:paraId="7D94621E" w14:textId="1758428B" w:rsidR="00C66C98" w:rsidRPr="00553C43" w:rsidRDefault="00C66C98" w:rsidP="00C66C98">
      <w:pPr>
        <w:jc w:val="both"/>
        <w:rPr>
          <w:sz w:val="22"/>
          <w:szCs w:val="22"/>
        </w:rPr>
      </w:pPr>
      <w:r w:rsidRPr="00553C43">
        <w:rPr>
          <w:sz w:val="22"/>
          <w:szCs w:val="22"/>
        </w:rPr>
        <w:t>Testing</w:t>
      </w:r>
      <w:r w:rsidRPr="00553C43">
        <w:rPr>
          <w:sz w:val="22"/>
          <w:szCs w:val="22"/>
        </w:rPr>
        <w:tab/>
      </w:r>
      <w:r w:rsidRPr="00553C43">
        <w:rPr>
          <w:sz w:val="22"/>
          <w:szCs w:val="22"/>
        </w:rPr>
        <w:tab/>
      </w:r>
      <w:r w:rsidRPr="00553C43">
        <w:rPr>
          <w:sz w:val="22"/>
          <w:szCs w:val="22"/>
        </w:rPr>
        <w:tab/>
        <w:t>:</w:t>
      </w:r>
      <w:r w:rsidRPr="00553C43">
        <w:rPr>
          <w:sz w:val="22"/>
          <w:szCs w:val="22"/>
        </w:rPr>
        <w:tab/>
        <w:t xml:space="preserve">Manual </w:t>
      </w:r>
      <w:r>
        <w:rPr>
          <w:sz w:val="22"/>
          <w:szCs w:val="22"/>
        </w:rPr>
        <w:t xml:space="preserve">Testing </w:t>
      </w:r>
      <w:r w:rsidRPr="00553C43">
        <w:rPr>
          <w:sz w:val="22"/>
          <w:szCs w:val="22"/>
        </w:rPr>
        <w:t xml:space="preserve">and </w:t>
      </w:r>
      <w:r w:rsidR="00F53334">
        <w:rPr>
          <w:sz w:val="22"/>
          <w:szCs w:val="22"/>
        </w:rPr>
        <w:t>Performance</w:t>
      </w:r>
      <w:r>
        <w:rPr>
          <w:sz w:val="22"/>
          <w:szCs w:val="22"/>
        </w:rPr>
        <w:t xml:space="preserve"> Testing</w:t>
      </w:r>
      <w:r w:rsidR="00F53334">
        <w:rPr>
          <w:sz w:val="22"/>
          <w:szCs w:val="22"/>
        </w:rPr>
        <w:t xml:space="preserve"> and API</w:t>
      </w:r>
    </w:p>
    <w:p w14:paraId="40851C66" w14:textId="331F11D8" w:rsidR="00C66C98" w:rsidRPr="00553C43" w:rsidRDefault="00C66C98" w:rsidP="00C66C98">
      <w:pPr>
        <w:jc w:val="both"/>
        <w:rPr>
          <w:sz w:val="22"/>
          <w:szCs w:val="22"/>
        </w:rPr>
      </w:pPr>
      <w:r w:rsidRPr="00553C43">
        <w:rPr>
          <w:sz w:val="22"/>
          <w:szCs w:val="22"/>
        </w:rPr>
        <w:t>Tool</w:t>
      </w:r>
      <w:r w:rsidRPr="00553C43">
        <w:rPr>
          <w:sz w:val="22"/>
          <w:szCs w:val="22"/>
        </w:rPr>
        <w:tab/>
      </w:r>
      <w:r w:rsidRPr="00553C43">
        <w:rPr>
          <w:sz w:val="22"/>
          <w:szCs w:val="22"/>
        </w:rPr>
        <w:tab/>
      </w:r>
      <w:r w:rsidRPr="00553C43">
        <w:rPr>
          <w:sz w:val="22"/>
          <w:szCs w:val="22"/>
        </w:rPr>
        <w:tab/>
        <w:t>:</w:t>
      </w:r>
      <w:r w:rsidRPr="00553C43">
        <w:rPr>
          <w:sz w:val="22"/>
          <w:szCs w:val="22"/>
        </w:rPr>
        <w:tab/>
      </w:r>
      <w:r w:rsidR="00F53334">
        <w:rPr>
          <w:sz w:val="22"/>
          <w:szCs w:val="22"/>
        </w:rPr>
        <w:t>JMeter, JIRA</w:t>
      </w:r>
    </w:p>
    <w:p w14:paraId="4D9F4680" w14:textId="020ED170" w:rsidR="00C66C98" w:rsidRPr="00553C43" w:rsidRDefault="00C66C98" w:rsidP="00C66C98">
      <w:pPr>
        <w:jc w:val="both"/>
        <w:rPr>
          <w:sz w:val="22"/>
          <w:szCs w:val="22"/>
        </w:rPr>
      </w:pPr>
      <w:r w:rsidRPr="00553C43">
        <w:rPr>
          <w:sz w:val="22"/>
          <w:szCs w:val="22"/>
        </w:rPr>
        <w:t>Role</w:t>
      </w:r>
      <w:r w:rsidRPr="00553C43">
        <w:rPr>
          <w:sz w:val="22"/>
          <w:szCs w:val="22"/>
        </w:rPr>
        <w:tab/>
      </w:r>
      <w:r w:rsidRPr="00553C43">
        <w:rPr>
          <w:sz w:val="22"/>
          <w:szCs w:val="22"/>
        </w:rPr>
        <w:tab/>
      </w:r>
      <w:r w:rsidRPr="00553C43">
        <w:rPr>
          <w:sz w:val="22"/>
          <w:szCs w:val="22"/>
        </w:rPr>
        <w:tab/>
        <w:t>:</w:t>
      </w:r>
      <w:r w:rsidRPr="00553C43">
        <w:rPr>
          <w:sz w:val="22"/>
          <w:szCs w:val="22"/>
        </w:rPr>
        <w:tab/>
      </w:r>
      <w:r w:rsidR="00F53334">
        <w:rPr>
          <w:b/>
          <w:sz w:val="22"/>
          <w:szCs w:val="22"/>
        </w:rPr>
        <w:t xml:space="preserve">Product Testing </w:t>
      </w:r>
      <w:r w:rsidR="00F53334" w:rsidRPr="001B2E80">
        <w:rPr>
          <w:b/>
          <w:bCs/>
        </w:rPr>
        <w:t>Specialist</w:t>
      </w:r>
      <w:r w:rsidRPr="00553C43">
        <w:rPr>
          <w:b/>
          <w:sz w:val="22"/>
          <w:szCs w:val="22"/>
        </w:rPr>
        <w:t>.</w:t>
      </w:r>
    </w:p>
    <w:p w14:paraId="72608758" w14:textId="3DA74BA8" w:rsidR="00C66C98" w:rsidRPr="00553C43" w:rsidRDefault="00C66C98" w:rsidP="00C66C98">
      <w:pPr>
        <w:jc w:val="both"/>
        <w:rPr>
          <w:b/>
          <w:sz w:val="22"/>
          <w:szCs w:val="22"/>
        </w:rPr>
      </w:pPr>
      <w:r w:rsidRPr="00553C43">
        <w:rPr>
          <w:sz w:val="22"/>
          <w:szCs w:val="22"/>
        </w:rPr>
        <w:t>Duration</w:t>
      </w:r>
      <w:r w:rsidRPr="00553C43">
        <w:rPr>
          <w:sz w:val="22"/>
          <w:szCs w:val="22"/>
        </w:rPr>
        <w:tab/>
      </w:r>
      <w:r w:rsidRPr="00553C43">
        <w:rPr>
          <w:sz w:val="22"/>
          <w:szCs w:val="22"/>
        </w:rPr>
        <w:tab/>
        <w:t>:</w:t>
      </w:r>
      <w:r w:rsidRPr="00553C43">
        <w:rPr>
          <w:sz w:val="22"/>
          <w:szCs w:val="22"/>
        </w:rPr>
        <w:tab/>
      </w:r>
      <w:r w:rsidR="00F53334">
        <w:rPr>
          <w:sz w:val="22"/>
          <w:szCs w:val="22"/>
        </w:rPr>
        <w:t>OCT</w:t>
      </w:r>
      <w:r w:rsidRPr="00553C43">
        <w:rPr>
          <w:sz w:val="22"/>
          <w:szCs w:val="22"/>
        </w:rPr>
        <w:t xml:space="preserve"> 20</w:t>
      </w:r>
      <w:r w:rsidR="00F53334">
        <w:rPr>
          <w:sz w:val="22"/>
          <w:szCs w:val="22"/>
        </w:rPr>
        <w:t>23</w:t>
      </w:r>
      <w:r w:rsidRPr="00553C43">
        <w:rPr>
          <w:sz w:val="22"/>
          <w:szCs w:val="22"/>
        </w:rPr>
        <w:t xml:space="preserve"> – </w:t>
      </w:r>
      <w:r w:rsidR="00F53334">
        <w:rPr>
          <w:sz w:val="22"/>
          <w:szCs w:val="22"/>
        </w:rPr>
        <w:t>Till date.</w:t>
      </w:r>
    </w:p>
    <w:p w14:paraId="7C353BEB" w14:textId="77777777" w:rsidR="00C66C98" w:rsidRPr="00553C43" w:rsidRDefault="00C66C98" w:rsidP="00C66C98">
      <w:pPr>
        <w:jc w:val="both"/>
        <w:rPr>
          <w:b/>
          <w:sz w:val="22"/>
          <w:szCs w:val="22"/>
        </w:rPr>
      </w:pPr>
      <w:r w:rsidRPr="00553C43">
        <w:rPr>
          <w:b/>
          <w:sz w:val="22"/>
          <w:szCs w:val="22"/>
        </w:rPr>
        <w:t>Description:</w:t>
      </w:r>
    </w:p>
    <w:p w14:paraId="21489771" w14:textId="45A92498" w:rsidR="00C66C98" w:rsidRPr="005601B6" w:rsidRDefault="00C66C98" w:rsidP="00C66C98">
      <w:r w:rsidRPr="00553C43">
        <w:rPr>
          <w:b/>
          <w:sz w:val="22"/>
          <w:szCs w:val="22"/>
        </w:rPr>
        <w:tab/>
      </w:r>
      <w:r w:rsidR="00443E1D">
        <w:t>InVitro Lab Information Systems – This product is used to Maintain all the lab result for Inpatient and outpatient report. Using this project we will store the patient lab report details. Ex Blood and urine report. In this product 5 major modules we developed. The major modules are Patient arrival, Techniques, Biology, Invoicing, Interoperability.  Patient arrival module is used for creating order both inpatient and outpatient. Techniques module is used for validate the samples and tracking the tubes. Biology module is use for doing the biological validation. Invoicing module is used for charges for samples. Interoperability module is use for follow up the orders received and follow up on transmitted orders and list of connected prescriptions.</w:t>
      </w:r>
    </w:p>
    <w:p w14:paraId="5D82F286" w14:textId="435AAFCE" w:rsidR="003512CB" w:rsidRPr="003512CB" w:rsidRDefault="003512CB" w:rsidP="003512CB">
      <w:pPr>
        <w:jc w:val="both"/>
        <w:rPr>
          <w:b/>
          <w:sz w:val="22"/>
          <w:szCs w:val="22"/>
        </w:rPr>
      </w:pPr>
      <w:r w:rsidRPr="003512CB">
        <w:rPr>
          <w:b/>
          <w:sz w:val="22"/>
          <w:szCs w:val="22"/>
        </w:rPr>
        <w:t>Role and Responsibilities:</w:t>
      </w:r>
    </w:p>
    <w:p w14:paraId="2D38EB0E" w14:textId="77777777" w:rsidR="005601B6" w:rsidRDefault="005601B6" w:rsidP="00E00AD8">
      <w:pPr>
        <w:pStyle w:val="ListParagraph"/>
        <w:numPr>
          <w:ilvl w:val="0"/>
          <w:numId w:val="24"/>
        </w:numPr>
        <w:jc w:val="both"/>
        <w:rPr>
          <w:rFonts w:ascii="Times New Roman" w:hAnsi="Times New Roman" w:cs="Times New Roman"/>
          <w:bCs/>
        </w:rPr>
      </w:pPr>
      <w:r w:rsidRPr="005601B6">
        <w:rPr>
          <w:rFonts w:ascii="Times New Roman" w:hAnsi="Times New Roman" w:cs="Times New Roman"/>
          <w:bCs/>
        </w:rPr>
        <w:t xml:space="preserve">Understanding complex Non-Functional Requirements. </w:t>
      </w:r>
    </w:p>
    <w:p w14:paraId="3C6B0494" w14:textId="77777777" w:rsidR="005601B6" w:rsidRDefault="005601B6" w:rsidP="003512CB">
      <w:pPr>
        <w:pStyle w:val="ListParagraph"/>
        <w:numPr>
          <w:ilvl w:val="0"/>
          <w:numId w:val="24"/>
        </w:numPr>
        <w:jc w:val="both"/>
        <w:rPr>
          <w:rFonts w:ascii="Times New Roman" w:hAnsi="Times New Roman" w:cs="Times New Roman"/>
          <w:bCs/>
        </w:rPr>
      </w:pPr>
      <w:r w:rsidRPr="005601B6">
        <w:rPr>
          <w:rFonts w:ascii="Times New Roman" w:hAnsi="Times New Roman" w:cs="Times New Roman"/>
          <w:bCs/>
        </w:rPr>
        <w:t xml:space="preserve">Meetings with Project team and client to understand the critical business areas. </w:t>
      </w:r>
    </w:p>
    <w:p w14:paraId="5FC62ABB" w14:textId="77777777" w:rsidR="005601B6" w:rsidRDefault="005601B6" w:rsidP="003512CB">
      <w:pPr>
        <w:pStyle w:val="ListParagraph"/>
        <w:numPr>
          <w:ilvl w:val="0"/>
          <w:numId w:val="24"/>
        </w:numPr>
        <w:jc w:val="both"/>
        <w:rPr>
          <w:rFonts w:ascii="Times New Roman" w:hAnsi="Times New Roman" w:cs="Times New Roman"/>
          <w:bCs/>
        </w:rPr>
      </w:pPr>
      <w:r w:rsidRPr="005601B6">
        <w:rPr>
          <w:rFonts w:ascii="Times New Roman" w:hAnsi="Times New Roman" w:cs="Times New Roman"/>
          <w:bCs/>
        </w:rPr>
        <w:t xml:space="preserve">Involved in Reviewing Performance Test plan and Test approach document. </w:t>
      </w:r>
    </w:p>
    <w:p w14:paraId="14304E7B" w14:textId="7A66357C" w:rsidR="005601B6" w:rsidRDefault="005601B6" w:rsidP="003512CB">
      <w:pPr>
        <w:pStyle w:val="ListParagraph"/>
        <w:numPr>
          <w:ilvl w:val="0"/>
          <w:numId w:val="24"/>
        </w:numPr>
        <w:jc w:val="both"/>
        <w:rPr>
          <w:rFonts w:ascii="Times New Roman" w:hAnsi="Times New Roman" w:cs="Times New Roman"/>
          <w:bCs/>
        </w:rPr>
      </w:pPr>
      <w:r w:rsidRPr="005601B6">
        <w:rPr>
          <w:rFonts w:ascii="Times New Roman" w:hAnsi="Times New Roman" w:cs="Times New Roman"/>
          <w:bCs/>
        </w:rPr>
        <w:t>Analyzing test results to understand capabilities of system and application complexity</w:t>
      </w:r>
      <w:r>
        <w:rPr>
          <w:rFonts w:ascii="Times New Roman" w:hAnsi="Times New Roman" w:cs="Times New Roman"/>
          <w:bCs/>
        </w:rPr>
        <w:t>.</w:t>
      </w:r>
    </w:p>
    <w:p w14:paraId="01E3ADF8" w14:textId="215B2F3E" w:rsidR="003512CB" w:rsidRPr="003512CB" w:rsidRDefault="005601B6" w:rsidP="003512CB">
      <w:pPr>
        <w:pStyle w:val="ListParagraph"/>
        <w:numPr>
          <w:ilvl w:val="0"/>
          <w:numId w:val="24"/>
        </w:numPr>
        <w:jc w:val="both"/>
        <w:rPr>
          <w:rFonts w:ascii="Times New Roman" w:hAnsi="Times New Roman" w:cs="Times New Roman"/>
          <w:bCs/>
        </w:rPr>
      </w:pPr>
      <w:r w:rsidRPr="005601B6">
        <w:rPr>
          <w:rFonts w:ascii="Times New Roman" w:hAnsi="Times New Roman" w:cs="Times New Roman"/>
          <w:bCs/>
        </w:rPr>
        <w:t>Comparing test results with baseline test metrics, generate end reports and reporting them to the client</w:t>
      </w:r>
      <w:r w:rsidR="003512CB" w:rsidRPr="003512CB">
        <w:rPr>
          <w:rFonts w:ascii="Times New Roman" w:hAnsi="Times New Roman" w:cs="Times New Roman"/>
          <w:bCs/>
        </w:rPr>
        <w:t>.</w:t>
      </w:r>
    </w:p>
    <w:p w14:paraId="61EA5147" w14:textId="4FD38629" w:rsidR="00784B50" w:rsidRDefault="005601B6" w:rsidP="003512CB">
      <w:pPr>
        <w:pStyle w:val="ListParagraph"/>
        <w:numPr>
          <w:ilvl w:val="0"/>
          <w:numId w:val="24"/>
        </w:numPr>
        <w:jc w:val="both"/>
        <w:rPr>
          <w:rFonts w:ascii="Times New Roman" w:hAnsi="Times New Roman" w:cs="Times New Roman"/>
          <w:bCs/>
        </w:rPr>
      </w:pPr>
      <w:r w:rsidRPr="005601B6">
        <w:rPr>
          <w:rFonts w:ascii="Times New Roman" w:hAnsi="Times New Roman" w:cs="Times New Roman"/>
          <w:bCs/>
        </w:rPr>
        <w:t xml:space="preserve">Provided recommendation for performance improvements as needed. </w:t>
      </w:r>
    </w:p>
    <w:p w14:paraId="136C5DFB" w14:textId="3A4E1FEE" w:rsidR="005601B6" w:rsidRDefault="005601B6" w:rsidP="003512CB">
      <w:pPr>
        <w:pStyle w:val="ListParagraph"/>
        <w:numPr>
          <w:ilvl w:val="0"/>
          <w:numId w:val="24"/>
        </w:numPr>
        <w:jc w:val="both"/>
        <w:rPr>
          <w:rFonts w:ascii="Times New Roman" w:hAnsi="Times New Roman" w:cs="Times New Roman"/>
          <w:bCs/>
        </w:rPr>
      </w:pPr>
      <w:r w:rsidRPr="005601B6">
        <w:rPr>
          <w:rFonts w:ascii="Times New Roman" w:hAnsi="Times New Roman" w:cs="Times New Roman"/>
          <w:bCs/>
        </w:rPr>
        <w:t>Designed the scripts for executing performance tests using JMeter.</w:t>
      </w:r>
    </w:p>
    <w:p w14:paraId="43E8ADE3" w14:textId="3832E2E6" w:rsidR="005601B6" w:rsidRDefault="005601B6" w:rsidP="003512CB">
      <w:pPr>
        <w:pStyle w:val="ListParagraph"/>
        <w:numPr>
          <w:ilvl w:val="0"/>
          <w:numId w:val="24"/>
        </w:numPr>
        <w:jc w:val="both"/>
        <w:rPr>
          <w:rFonts w:ascii="Times New Roman" w:hAnsi="Times New Roman" w:cs="Times New Roman"/>
          <w:bCs/>
        </w:rPr>
      </w:pPr>
      <w:r w:rsidRPr="005601B6">
        <w:rPr>
          <w:rFonts w:ascii="Times New Roman" w:hAnsi="Times New Roman" w:cs="Times New Roman"/>
          <w:bCs/>
        </w:rPr>
        <w:t>Designed the work load model and executed multiple load &amp; Stress tests.</w:t>
      </w:r>
    </w:p>
    <w:p w14:paraId="4E7F061D" w14:textId="72CEA2B9" w:rsidR="005601B6" w:rsidRDefault="005601B6" w:rsidP="003512CB">
      <w:pPr>
        <w:pStyle w:val="ListParagraph"/>
        <w:numPr>
          <w:ilvl w:val="0"/>
          <w:numId w:val="24"/>
        </w:numPr>
        <w:jc w:val="both"/>
        <w:rPr>
          <w:rFonts w:ascii="Times New Roman" w:hAnsi="Times New Roman" w:cs="Times New Roman"/>
          <w:bCs/>
        </w:rPr>
      </w:pPr>
      <w:r w:rsidRPr="005601B6">
        <w:rPr>
          <w:rFonts w:ascii="Times New Roman" w:hAnsi="Times New Roman" w:cs="Times New Roman"/>
          <w:bCs/>
        </w:rPr>
        <w:t>Implement test strategy and approach to identify bottlenecks.</w:t>
      </w:r>
    </w:p>
    <w:p w14:paraId="127D28C2" w14:textId="27D48B8B" w:rsidR="005601B6" w:rsidRDefault="005601B6" w:rsidP="003512CB">
      <w:pPr>
        <w:pStyle w:val="ListParagraph"/>
        <w:numPr>
          <w:ilvl w:val="0"/>
          <w:numId w:val="24"/>
        </w:numPr>
        <w:jc w:val="both"/>
        <w:rPr>
          <w:rFonts w:ascii="Times New Roman" w:hAnsi="Times New Roman" w:cs="Times New Roman"/>
          <w:bCs/>
        </w:rPr>
      </w:pPr>
      <w:r w:rsidRPr="005601B6">
        <w:rPr>
          <w:rFonts w:ascii="Times New Roman" w:hAnsi="Times New Roman" w:cs="Times New Roman"/>
          <w:bCs/>
        </w:rPr>
        <w:t>Complete scripting, monitoring and performance analysis of the application.</w:t>
      </w:r>
    </w:p>
    <w:p w14:paraId="003539BF" w14:textId="77777777" w:rsidR="000E1364" w:rsidRDefault="000E1364" w:rsidP="000E1364">
      <w:pPr>
        <w:pStyle w:val="Heading4"/>
        <w:spacing w:before="0" w:after="0"/>
        <w:jc w:val="both"/>
        <w:rPr>
          <w:sz w:val="22"/>
          <w:szCs w:val="22"/>
        </w:rPr>
      </w:pPr>
    </w:p>
    <w:p w14:paraId="4CB1BEF9" w14:textId="77777777" w:rsidR="000E1364" w:rsidRDefault="000E1364" w:rsidP="000E1364"/>
    <w:p w14:paraId="245E42E2" w14:textId="77777777" w:rsidR="000E1364" w:rsidRDefault="000E1364" w:rsidP="000E1364"/>
    <w:p w14:paraId="49B0E305" w14:textId="77777777" w:rsidR="000E1364" w:rsidRDefault="000E1364" w:rsidP="000E1364"/>
    <w:p w14:paraId="4582007A" w14:textId="77777777" w:rsidR="000E1364" w:rsidRDefault="000E1364" w:rsidP="000E1364"/>
    <w:p w14:paraId="227D4530" w14:textId="77777777" w:rsidR="000E1364" w:rsidRPr="000E1364" w:rsidRDefault="000E1364" w:rsidP="000E1364"/>
    <w:p w14:paraId="61EA5149" w14:textId="231C5DFE" w:rsidR="00784B50" w:rsidRDefault="00784B50" w:rsidP="000E1364">
      <w:pPr>
        <w:pStyle w:val="Heading4"/>
        <w:spacing w:before="0" w:after="0"/>
        <w:jc w:val="both"/>
        <w:rPr>
          <w:sz w:val="22"/>
          <w:szCs w:val="22"/>
        </w:rPr>
      </w:pPr>
      <w:r w:rsidRPr="00553C43">
        <w:rPr>
          <w:sz w:val="22"/>
          <w:szCs w:val="22"/>
        </w:rPr>
        <w:t xml:space="preserve">Project: </w:t>
      </w:r>
      <w:r w:rsidR="003512CB">
        <w:rPr>
          <w:sz w:val="22"/>
          <w:szCs w:val="22"/>
        </w:rPr>
        <w:t>2</w:t>
      </w:r>
    </w:p>
    <w:p w14:paraId="73A1803E" w14:textId="77777777" w:rsidR="000E1364" w:rsidRPr="000E1364" w:rsidRDefault="000E1364" w:rsidP="000E1364"/>
    <w:p w14:paraId="61EA514A" w14:textId="77777777" w:rsidR="00784B50" w:rsidRPr="00553C43" w:rsidRDefault="00784B50" w:rsidP="00784B50">
      <w:pPr>
        <w:jc w:val="both"/>
        <w:rPr>
          <w:sz w:val="22"/>
          <w:szCs w:val="22"/>
          <w:lang w:val="fr-FR"/>
        </w:rPr>
      </w:pPr>
      <w:r w:rsidRPr="00553C43">
        <w:rPr>
          <w:sz w:val="22"/>
          <w:szCs w:val="22"/>
        </w:rPr>
        <w:t>Project title</w:t>
      </w:r>
      <w:r w:rsidRPr="00553C43">
        <w:rPr>
          <w:sz w:val="22"/>
          <w:szCs w:val="22"/>
        </w:rPr>
        <w:tab/>
      </w:r>
      <w:r w:rsidRPr="00553C43">
        <w:rPr>
          <w:sz w:val="22"/>
          <w:szCs w:val="22"/>
        </w:rPr>
        <w:tab/>
        <w:t>:</w:t>
      </w:r>
      <w:r w:rsidRPr="00553C43">
        <w:rPr>
          <w:sz w:val="22"/>
          <w:szCs w:val="22"/>
        </w:rPr>
        <w:tab/>
      </w:r>
      <w:r w:rsidRPr="00553C43">
        <w:rPr>
          <w:b/>
          <w:sz w:val="22"/>
          <w:szCs w:val="22"/>
        </w:rPr>
        <w:t>Macys</w:t>
      </w:r>
    </w:p>
    <w:p w14:paraId="61EA514B" w14:textId="77777777" w:rsidR="00784B50" w:rsidRPr="00553C43" w:rsidRDefault="00784B50" w:rsidP="00784B50">
      <w:pPr>
        <w:jc w:val="both"/>
        <w:rPr>
          <w:sz w:val="22"/>
          <w:szCs w:val="22"/>
          <w:lang w:val="fr-FR"/>
        </w:rPr>
      </w:pPr>
      <w:r w:rsidRPr="00553C43">
        <w:rPr>
          <w:sz w:val="22"/>
          <w:szCs w:val="22"/>
          <w:lang w:val="fr-FR"/>
        </w:rPr>
        <w:t>Environment</w:t>
      </w:r>
      <w:r w:rsidRPr="00553C43">
        <w:rPr>
          <w:sz w:val="22"/>
          <w:szCs w:val="22"/>
          <w:lang w:val="fr-FR"/>
        </w:rPr>
        <w:tab/>
      </w:r>
      <w:r w:rsidRPr="00553C43">
        <w:rPr>
          <w:sz w:val="22"/>
          <w:szCs w:val="22"/>
          <w:lang w:val="fr-FR"/>
        </w:rPr>
        <w:tab/>
        <w:t>:</w:t>
      </w:r>
      <w:r w:rsidRPr="00553C43">
        <w:rPr>
          <w:sz w:val="22"/>
          <w:szCs w:val="22"/>
          <w:lang w:val="fr-FR"/>
        </w:rPr>
        <w:tab/>
      </w:r>
      <w:r w:rsidRPr="00553C43">
        <w:rPr>
          <w:sz w:val="22"/>
          <w:szCs w:val="22"/>
          <w:lang w:val="en-IN"/>
        </w:rPr>
        <w:t>Java</w:t>
      </w:r>
      <w:r w:rsidRPr="00553C43">
        <w:rPr>
          <w:sz w:val="22"/>
          <w:szCs w:val="22"/>
          <w:lang w:val="fr-FR"/>
        </w:rPr>
        <w:t xml:space="preserve">, Servlet, Java Script, CSS3, SQL Server2008. </w:t>
      </w:r>
    </w:p>
    <w:p w14:paraId="61EA514C" w14:textId="77777777" w:rsidR="00784B50" w:rsidRPr="00553C43" w:rsidRDefault="00CF7AAC" w:rsidP="00784B50">
      <w:pPr>
        <w:jc w:val="both"/>
        <w:rPr>
          <w:sz w:val="22"/>
          <w:szCs w:val="22"/>
        </w:rPr>
      </w:pPr>
      <w:r>
        <w:rPr>
          <w:sz w:val="22"/>
          <w:szCs w:val="22"/>
        </w:rPr>
        <w:t>Team Size</w:t>
      </w:r>
      <w:r>
        <w:rPr>
          <w:sz w:val="22"/>
          <w:szCs w:val="22"/>
        </w:rPr>
        <w:tab/>
      </w:r>
      <w:r>
        <w:rPr>
          <w:sz w:val="22"/>
          <w:szCs w:val="22"/>
        </w:rPr>
        <w:tab/>
        <w:t>:</w:t>
      </w:r>
      <w:r>
        <w:rPr>
          <w:sz w:val="22"/>
          <w:szCs w:val="22"/>
        </w:rPr>
        <w:tab/>
        <w:t>10</w:t>
      </w:r>
    </w:p>
    <w:p w14:paraId="61EA514D" w14:textId="3FBDD2BF" w:rsidR="00784B50" w:rsidRPr="00553C43" w:rsidRDefault="00784B50" w:rsidP="00784B50">
      <w:pPr>
        <w:jc w:val="both"/>
        <w:rPr>
          <w:sz w:val="22"/>
          <w:szCs w:val="22"/>
        </w:rPr>
      </w:pPr>
      <w:r w:rsidRPr="00553C43">
        <w:rPr>
          <w:sz w:val="22"/>
          <w:szCs w:val="22"/>
        </w:rPr>
        <w:t>Testing</w:t>
      </w:r>
      <w:r w:rsidRPr="00553C43">
        <w:rPr>
          <w:sz w:val="22"/>
          <w:szCs w:val="22"/>
        </w:rPr>
        <w:tab/>
      </w:r>
      <w:r w:rsidRPr="00553C43">
        <w:rPr>
          <w:sz w:val="22"/>
          <w:szCs w:val="22"/>
        </w:rPr>
        <w:tab/>
      </w:r>
      <w:r w:rsidRPr="00553C43">
        <w:rPr>
          <w:sz w:val="22"/>
          <w:szCs w:val="22"/>
        </w:rPr>
        <w:tab/>
        <w:t>:</w:t>
      </w:r>
      <w:r w:rsidRPr="00553C43">
        <w:rPr>
          <w:sz w:val="22"/>
          <w:szCs w:val="22"/>
        </w:rPr>
        <w:tab/>
        <w:t xml:space="preserve">Manual </w:t>
      </w:r>
      <w:r w:rsidR="002063E6">
        <w:rPr>
          <w:sz w:val="22"/>
          <w:szCs w:val="22"/>
        </w:rPr>
        <w:t xml:space="preserve">Testing </w:t>
      </w:r>
      <w:r w:rsidRPr="00553C43">
        <w:rPr>
          <w:sz w:val="22"/>
          <w:szCs w:val="22"/>
        </w:rPr>
        <w:t xml:space="preserve">and </w:t>
      </w:r>
      <w:r w:rsidR="00443E1D">
        <w:rPr>
          <w:sz w:val="22"/>
          <w:szCs w:val="22"/>
        </w:rPr>
        <w:t>Performance</w:t>
      </w:r>
      <w:r w:rsidRPr="00553C43">
        <w:rPr>
          <w:sz w:val="22"/>
          <w:szCs w:val="22"/>
        </w:rPr>
        <w:t xml:space="preserve"> Testing</w:t>
      </w:r>
      <w:r w:rsidR="00443E1D">
        <w:rPr>
          <w:sz w:val="22"/>
          <w:szCs w:val="22"/>
        </w:rPr>
        <w:t>.</w:t>
      </w:r>
    </w:p>
    <w:p w14:paraId="61EA514E" w14:textId="3EDDB5AC" w:rsidR="00784B50" w:rsidRPr="00553C43" w:rsidRDefault="004D714A" w:rsidP="00784B50">
      <w:pPr>
        <w:jc w:val="both"/>
        <w:rPr>
          <w:sz w:val="22"/>
          <w:szCs w:val="22"/>
        </w:rPr>
      </w:pPr>
      <w:r w:rsidRPr="00553C43">
        <w:rPr>
          <w:sz w:val="22"/>
          <w:szCs w:val="22"/>
        </w:rPr>
        <w:t>Tool</w:t>
      </w:r>
      <w:r w:rsidRPr="00553C43">
        <w:rPr>
          <w:sz w:val="22"/>
          <w:szCs w:val="22"/>
        </w:rPr>
        <w:tab/>
      </w:r>
      <w:r w:rsidRPr="00553C43">
        <w:rPr>
          <w:sz w:val="22"/>
          <w:szCs w:val="22"/>
        </w:rPr>
        <w:tab/>
      </w:r>
      <w:r w:rsidRPr="00553C43">
        <w:rPr>
          <w:sz w:val="22"/>
          <w:szCs w:val="22"/>
        </w:rPr>
        <w:tab/>
        <w:t>:</w:t>
      </w:r>
      <w:r w:rsidRPr="00553C43">
        <w:rPr>
          <w:sz w:val="22"/>
          <w:szCs w:val="22"/>
        </w:rPr>
        <w:tab/>
      </w:r>
      <w:r w:rsidR="009154BE">
        <w:rPr>
          <w:sz w:val="22"/>
          <w:szCs w:val="22"/>
        </w:rPr>
        <w:t>JMeter, JIRA</w:t>
      </w:r>
    </w:p>
    <w:p w14:paraId="61EA514F" w14:textId="77777777" w:rsidR="00784B50" w:rsidRPr="00553C43" w:rsidRDefault="00784B50" w:rsidP="00784B50">
      <w:pPr>
        <w:jc w:val="both"/>
        <w:rPr>
          <w:sz w:val="22"/>
          <w:szCs w:val="22"/>
        </w:rPr>
      </w:pPr>
      <w:r w:rsidRPr="00553C43">
        <w:rPr>
          <w:sz w:val="22"/>
          <w:szCs w:val="22"/>
        </w:rPr>
        <w:t>Role</w:t>
      </w:r>
      <w:r w:rsidRPr="00553C43">
        <w:rPr>
          <w:sz w:val="22"/>
          <w:szCs w:val="22"/>
        </w:rPr>
        <w:tab/>
      </w:r>
      <w:r w:rsidRPr="00553C43">
        <w:rPr>
          <w:sz w:val="22"/>
          <w:szCs w:val="22"/>
        </w:rPr>
        <w:tab/>
      </w:r>
      <w:r w:rsidRPr="00553C43">
        <w:rPr>
          <w:sz w:val="22"/>
          <w:szCs w:val="22"/>
        </w:rPr>
        <w:tab/>
        <w:t>:</w:t>
      </w:r>
      <w:r w:rsidRPr="00553C43">
        <w:rPr>
          <w:sz w:val="22"/>
          <w:szCs w:val="22"/>
        </w:rPr>
        <w:tab/>
      </w:r>
      <w:r w:rsidRPr="00553C43">
        <w:rPr>
          <w:b/>
          <w:sz w:val="22"/>
          <w:szCs w:val="22"/>
        </w:rPr>
        <w:t>Test Lead.</w:t>
      </w:r>
    </w:p>
    <w:p w14:paraId="61EA5150" w14:textId="2BE33860" w:rsidR="00784B50" w:rsidRPr="00553C43" w:rsidRDefault="00784B50" w:rsidP="00784B50">
      <w:pPr>
        <w:jc w:val="both"/>
        <w:rPr>
          <w:b/>
          <w:sz w:val="22"/>
          <w:szCs w:val="22"/>
        </w:rPr>
      </w:pPr>
      <w:r w:rsidRPr="00553C43">
        <w:rPr>
          <w:sz w:val="22"/>
          <w:szCs w:val="22"/>
        </w:rPr>
        <w:t>Duration</w:t>
      </w:r>
      <w:r w:rsidRPr="00553C43">
        <w:rPr>
          <w:sz w:val="22"/>
          <w:szCs w:val="22"/>
        </w:rPr>
        <w:tab/>
      </w:r>
      <w:r w:rsidRPr="00553C43">
        <w:rPr>
          <w:sz w:val="22"/>
          <w:szCs w:val="22"/>
        </w:rPr>
        <w:tab/>
        <w:t>:</w:t>
      </w:r>
      <w:r w:rsidRPr="00553C43">
        <w:rPr>
          <w:sz w:val="22"/>
          <w:szCs w:val="22"/>
        </w:rPr>
        <w:tab/>
        <w:t xml:space="preserve">July 2017 – </w:t>
      </w:r>
      <w:r w:rsidR="00C22E4A">
        <w:rPr>
          <w:sz w:val="22"/>
          <w:szCs w:val="22"/>
        </w:rPr>
        <w:t>May 2022</w:t>
      </w:r>
    </w:p>
    <w:p w14:paraId="61EA5151" w14:textId="77777777" w:rsidR="00784B50" w:rsidRPr="00553C43" w:rsidRDefault="00784B50" w:rsidP="00784B50">
      <w:pPr>
        <w:jc w:val="both"/>
        <w:rPr>
          <w:b/>
          <w:sz w:val="22"/>
          <w:szCs w:val="22"/>
        </w:rPr>
      </w:pPr>
      <w:r w:rsidRPr="00553C43">
        <w:rPr>
          <w:b/>
          <w:sz w:val="22"/>
          <w:szCs w:val="22"/>
        </w:rPr>
        <w:t>Description:</w:t>
      </w:r>
    </w:p>
    <w:p w14:paraId="61EA5152" w14:textId="77777777" w:rsidR="00784B50" w:rsidRPr="00553C43" w:rsidRDefault="00784B50" w:rsidP="00784B50">
      <w:pPr>
        <w:rPr>
          <w:sz w:val="22"/>
          <w:szCs w:val="22"/>
        </w:rPr>
      </w:pPr>
      <w:r w:rsidRPr="00553C43">
        <w:rPr>
          <w:b/>
          <w:sz w:val="22"/>
          <w:szCs w:val="22"/>
        </w:rPr>
        <w:tab/>
      </w:r>
      <w:r w:rsidRPr="00553C43">
        <w:rPr>
          <w:sz w:val="22"/>
          <w:szCs w:val="22"/>
        </w:rPr>
        <w:t>Macys is one of the world's largest Retail Company. The primary objective of this project was to develop an in-house e-commerce solution and sell their Norton product line online through their own e-stores. The new web-based solution helps customers buy, upgrade &amp; renew products like Bed and Bath, Women, Men, Juniors, Kids, Shoes, Handbags and Accessories, Jewelry, Watches, Brands, and Gifts etc., All the products we can search and buy using this application. Worked extensively to test the e-store including purchase order flows, renewal order flows, user registration and the corresponding display on web front end. Also worked on their Web functionality MyNortonAccount.com to track and download the products purchased from the e-store.</w:t>
      </w:r>
    </w:p>
    <w:p w14:paraId="61EA5154" w14:textId="21904EB4" w:rsidR="00784B50" w:rsidRPr="003512CB" w:rsidRDefault="00784B50" w:rsidP="003512CB">
      <w:pPr>
        <w:ind w:firstLine="720"/>
        <w:jc w:val="both"/>
        <w:rPr>
          <w:sz w:val="22"/>
          <w:szCs w:val="22"/>
        </w:rPr>
      </w:pPr>
      <w:r w:rsidRPr="00553C43">
        <w:rPr>
          <w:sz w:val="22"/>
          <w:szCs w:val="22"/>
        </w:rPr>
        <w:t>Browse through our inventory, select the product of your choice, pick your convenient delivery slot and place the order. We will deliver the order at your doorsteps.  This portal will enable the Agents to view the recent queries of customer and post reply.  Being an IT solution, this portal enables customers to know more about the Products and services Offered. Agents are sole responsible for the customers, once the order has been placed.  So it is mandatory that agents have to solve all the concern of customers.  Agents don’t have authority to indulge in payments, the only option they have is to refund or replace.  This portal is developed in the sense to make customer seller relationship more affable and reliable.</w:t>
      </w:r>
    </w:p>
    <w:p w14:paraId="2661003B" w14:textId="77777777" w:rsidR="00805CEF" w:rsidRPr="003512CB" w:rsidRDefault="00805CEF" w:rsidP="00805CEF">
      <w:pPr>
        <w:jc w:val="both"/>
        <w:rPr>
          <w:b/>
          <w:sz w:val="22"/>
          <w:szCs w:val="22"/>
        </w:rPr>
      </w:pPr>
      <w:r w:rsidRPr="003512CB">
        <w:rPr>
          <w:b/>
          <w:sz w:val="22"/>
          <w:szCs w:val="22"/>
        </w:rPr>
        <w:t>Role and Responsibilities:</w:t>
      </w:r>
    </w:p>
    <w:p w14:paraId="7252994B" w14:textId="77777777" w:rsidR="00805CEF" w:rsidRDefault="00805CEF" w:rsidP="00805CEF">
      <w:pPr>
        <w:pStyle w:val="ListParagraph"/>
        <w:numPr>
          <w:ilvl w:val="0"/>
          <w:numId w:val="24"/>
        </w:numPr>
        <w:jc w:val="both"/>
        <w:rPr>
          <w:rFonts w:ascii="Times New Roman" w:hAnsi="Times New Roman" w:cs="Times New Roman"/>
          <w:bCs/>
        </w:rPr>
      </w:pPr>
      <w:r w:rsidRPr="005601B6">
        <w:rPr>
          <w:rFonts w:ascii="Times New Roman" w:hAnsi="Times New Roman" w:cs="Times New Roman"/>
          <w:bCs/>
        </w:rPr>
        <w:t xml:space="preserve">Understanding complex Non-Functional Requirements. </w:t>
      </w:r>
    </w:p>
    <w:p w14:paraId="65CFC57C" w14:textId="77777777" w:rsidR="00805CEF" w:rsidRDefault="00805CEF" w:rsidP="00805CEF">
      <w:pPr>
        <w:pStyle w:val="ListParagraph"/>
        <w:numPr>
          <w:ilvl w:val="0"/>
          <w:numId w:val="24"/>
        </w:numPr>
        <w:jc w:val="both"/>
        <w:rPr>
          <w:rFonts w:ascii="Times New Roman" w:hAnsi="Times New Roman" w:cs="Times New Roman"/>
          <w:bCs/>
        </w:rPr>
      </w:pPr>
      <w:r w:rsidRPr="005601B6">
        <w:rPr>
          <w:rFonts w:ascii="Times New Roman" w:hAnsi="Times New Roman" w:cs="Times New Roman"/>
          <w:bCs/>
        </w:rPr>
        <w:t xml:space="preserve">Meetings with Project team and client to understand the critical business areas. </w:t>
      </w:r>
    </w:p>
    <w:p w14:paraId="6ED80DF8" w14:textId="77777777" w:rsidR="00805CEF" w:rsidRDefault="00805CEF" w:rsidP="00805CEF">
      <w:pPr>
        <w:pStyle w:val="ListParagraph"/>
        <w:numPr>
          <w:ilvl w:val="0"/>
          <w:numId w:val="24"/>
        </w:numPr>
        <w:jc w:val="both"/>
        <w:rPr>
          <w:rFonts w:ascii="Times New Roman" w:hAnsi="Times New Roman" w:cs="Times New Roman"/>
          <w:bCs/>
        </w:rPr>
      </w:pPr>
      <w:r w:rsidRPr="005601B6">
        <w:rPr>
          <w:rFonts w:ascii="Times New Roman" w:hAnsi="Times New Roman" w:cs="Times New Roman"/>
          <w:bCs/>
        </w:rPr>
        <w:t xml:space="preserve">Involved in Reviewing Performance Test plan and Test approach document. </w:t>
      </w:r>
    </w:p>
    <w:p w14:paraId="719CE0D2" w14:textId="77777777" w:rsidR="00805CEF" w:rsidRDefault="00805CEF" w:rsidP="00805CEF">
      <w:pPr>
        <w:pStyle w:val="ListParagraph"/>
        <w:numPr>
          <w:ilvl w:val="0"/>
          <w:numId w:val="24"/>
        </w:numPr>
        <w:jc w:val="both"/>
        <w:rPr>
          <w:rFonts w:ascii="Times New Roman" w:hAnsi="Times New Roman" w:cs="Times New Roman"/>
          <w:bCs/>
        </w:rPr>
      </w:pPr>
      <w:r w:rsidRPr="005601B6">
        <w:rPr>
          <w:rFonts w:ascii="Times New Roman" w:hAnsi="Times New Roman" w:cs="Times New Roman"/>
          <w:bCs/>
        </w:rPr>
        <w:t>Analyzing test results to understand capabilities of system and application complexity</w:t>
      </w:r>
      <w:r>
        <w:rPr>
          <w:rFonts w:ascii="Times New Roman" w:hAnsi="Times New Roman" w:cs="Times New Roman"/>
          <w:bCs/>
        </w:rPr>
        <w:t>.</w:t>
      </w:r>
    </w:p>
    <w:p w14:paraId="2A69D0B3" w14:textId="77777777" w:rsidR="00805CEF" w:rsidRPr="003512CB" w:rsidRDefault="00805CEF" w:rsidP="00805CEF">
      <w:pPr>
        <w:pStyle w:val="ListParagraph"/>
        <w:numPr>
          <w:ilvl w:val="0"/>
          <w:numId w:val="24"/>
        </w:numPr>
        <w:jc w:val="both"/>
        <w:rPr>
          <w:rFonts w:ascii="Times New Roman" w:hAnsi="Times New Roman" w:cs="Times New Roman"/>
          <w:bCs/>
        </w:rPr>
      </w:pPr>
      <w:r w:rsidRPr="005601B6">
        <w:rPr>
          <w:rFonts w:ascii="Times New Roman" w:hAnsi="Times New Roman" w:cs="Times New Roman"/>
          <w:bCs/>
        </w:rPr>
        <w:t>Comparing test results with baseline test metrics, generate end reports and reporting them to the client</w:t>
      </w:r>
      <w:r w:rsidRPr="003512CB">
        <w:rPr>
          <w:rFonts w:ascii="Times New Roman" w:hAnsi="Times New Roman" w:cs="Times New Roman"/>
          <w:bCs/>
        </w:rPr>
        <w:t>.</w:t>
      </w:r>
    </w:p>
    <w:p w14:paraId="387838F9" w14:textId="77777777" w:rsidR="00805CEF" w:rsidRDefault="00805CEF" w:rsidP="00805CEF">
      <w:pPr>
        <w:pStyle w:val="ListParagraph"/>
        <w:numPr>
          <w:ilvl w:val="0"/>
          <w:numId w:val="24"/>
        </w:numPr>
        <w:jc w:val="both"/>
        <w:rPr>
          <w:rFonts w:ascii="Times New Roman" w:hAnsi="Times New Roman" w:cs="Times New Roman"/>
          <w:bCs/>
        </w:rPr>
      </w:pPr>
      <w:r w:rsidRPr="005601B6">
        <w:rPr>
          <w:rFonts w:ascii="Times New Roman" w:hAnsi="Times New Roman" w:cs="Times New Roman"/>
          <w:bCs/>
        </w:rPr>
        <w:t xml:space="preserve">Provided recommendation for performance improvements as needed. </w:t>
      </w:r>
    </w:p>
    <w:p w14:paraId="772E690B" w14:textId="77777777" w:rsidR="00805CEF" w:rsidRDefault="00805CEF" w:rsidP="00805CEF">
      <w:pPr>
        <w:pStyle w:val="ListParagraph"/>
        <w:numPr>
          <w:ilvl w:val="0"/>
          <w:numId w:val="24"/>
        </w:numPr>
        <w:jc w:val="both"/>
        <w:rPr>
          <w:rFonts w:ascii="Times New Roman" w:hAnsi="Times New Roman" w:cs="Times New Roman"/>
          <w:bCs/>
        </w:rPr>
      </w:pPr>
      <w:r w:rsidRPr="005601B6">
        <w:rPr>
          <w:rFonts w:ascii="Times New Roman" w:hAnsi="Times New Roman" w:cs="Times New Roman"/>
          <w:bCs/>
        </w:rPr>
        <w:t>Designed the scripts for executing performance tests using JMeter.</w:t>
      </w:r>
    </w:p>
    <w:p w14:paraId="4A80BADD" w14:textId="77777777" w:rsidR="00805CEF" w:rsidRDefault="00805CEF" w:rsidP="00805CEF">
      <w:pPr>
        <w:pStyle w:val="ListParagraph"/>
        <w:numPr>
          <w:ilvl w:val="0"/>
          <w:numId w:val="24"/>
        </w:numPr>
        <w:jc w:val="both"/>
        <w:rPr>
          <w:rFonts w:ascii="Times New Roman" w:hAnsi="Times New Roman" w:cs="Times New Roman"/>
          <w:bCs/>
        </w:rPr>
      </w:pPr>
      <w:r w:rsidRPr="005601B6">
        <w:rPr>
          <w:rFonts w:ascii="Times New Roman" w:hAnsi="Times New Roman" w:cs="Times New Roman"/>
          <w:bCs/>
        </w:rPr>
        <w:t>Designed the work load model and executed multiple load &amp; Stress tests.</w:t>
      </w:r>
    </w:p>
    <w:p w14:paraId="478D9178" w14:textId="77777777" w:rsidR="00805CEF" w:rsidRDefault="00805CEF" w:rsidP="00805CEF">
      <w:pPr>
        <w:pStyle w:val="ListParagraph"/>
        <w:numPr>
          <w:ilvl w:val="0"/>
          <w:numId w:val="24"/>
        </w:numPr>
        <w:jc w:val="both"/>
        <w:rPr>
          <w:rFonts w:ascii="Times New Roman" w:hAnsi="Times New Roman" w:cs="Times New Roman"/>
          <w:bCs/>
        </w:rPr>
      </w:pPr>
      <w:r w:rsidRPr="005601B6">
        <w:rPr>
          <w:rFonts w:ascii="Times New Roman" w:hAnsi="Times New Roman" w:cs="Times New Roman"/>
          <w:bCs/>
        </w:rPr>
        <w:t>Implement test strategy and approach to identify bottlenecks.</w:t>
      </w:r>
    </w:p>
    <w:p w14:paraId="1D1272A0" w14:textId="77777777" w:rsidR="00805CEF" w:rsidRDefault="00805CEF" w:rsidP="00805CEF">
      <w:pPr>
        <w:pStyle w:val="ListParagraph"/>
        <w:numPr>
          <w:ilvl w:val="0"/>
          <w:numId w:val="24"/>
        </w:numPr>
        <w:jc w:val="both"/>
        <w:rPr>
          <w:rFonts w:ascii="Times New Roman" w:hAnsi="Times New Roman" w:cs="Times New Roman"/>
          <w:bCs/>
        </w:rPr>
      </w:pPr>
      <w:r w:rsidRPr="005601B6">
        <w:rPr>
          <w:rFonts w:ascii="Times New Roman" w:hAnsi="Times New Roman" w:cs="Times New Roman"/>
          <w:bCs/>
        </w:rPr>
        <w:t>Complete scripting, monitoring and performance analysis of the application.</w:t>
      </w:r>
    </w:p>
    <w:p w14:paraId="02A92F1C" w14:textId="77777777" w:rsidR="00805CEF" w:rsidRDefault="00805CEF" w:rsidP="00784B50">
      <w:pPr>
        <w:pStyle w:val="Heading4"/>
        <w:spacing w:before="0" w:after="0"/>
        <w:jc w:val="both"/>
        <w:rPr>
          <w:sz w:val="22"/>
          <w:szCs w:val="22"/>
        </w:rPr>
      </w:pPr>
    </w:p>
    <w:p w14:paraId="1DCCC41A" w14:textId="77777777" w:rsidR="00805CEF" w:rsidRDefault="00805CEF" w:rsidP="00805CEF"/>
    <w:p w14:paraId="39BF2EAE" w14:textId="77777777" w:rsidR="00805CEF" w:rsidRDefault="00805CEF" w:rsidP="00805CEF"/>
    <w:p w14:paraId="0C32E9C1" w14:textId="77777777" w:rsidR="00805CEF" w:rsidRDefault="00805CEF" w:rsidP="00805CEF"/>
    <w:p w14:paraId="275BAC38" w14:textId="77777777" w:rsidR="00805CEF" w:rsidRDefault="00805CEF" w:rsidP="00805CEF"/>
    <w:p w14:paraId="0051C1A2" w14:textId="77777777" w:rsidR="00805CEF" w:rsidRDefault="00805CEF" w:rsidP="00805CEF"/>
    <w:p w14:paraId="0D6EEFEA" w14:textId="77777777" w:rsidR="00805CEF" w:rsidRDefault="00805CEF" w:rsidP="00805CEF"/>
    <w:p w14:paraId="584628E3" w14:textId="77777777" w:rsidR="00805CEF" w:rsidRDefault="00805CEF" w:rsidP="00805CEF"/>
    <w:p w14:paraId="64CCF7B1" w14:textId="77777777" w:rsidR="00805CEF" w:rsidRDefault="00805CEF" w:rsidP="00805CEF"/>
    <w:p w14:paraId="1578113F" w14:textId="77777777" w:rsidR="00805CEF" w:rsidRPr="00805CEF" w:rsidRDefault="00805CEF" w:rsidP="00805CEF"/>
    <w:p w14:paraId="61EA5160" w14:textId="317F7B47" w:rsidR="00784B50" w:rsidRDefault="00784B50" w:rsidP="00784B50">
      <w:pPr>
        <w:pStyle w:val="Heading4"/>
        <w:spacing w:before="0" w:after="0"/>
        <w:jc w:val="both"/>
        <w:rPr>
          <w:sz w:val="22"/>
          <w:szCs w:val="22"/>
        </w:rPr>
      </w:pPr>
      <w:r w:rsidRPr="00553C43">
        <w:rPr>
          <w:sz w:val="22"/>
          <w:szCs w:val="22"/>
        </w:rPr>
        <w:lastRenderedPageBreak/>
        <w:t xml:space="preserve">Project: </w:t>
      </w:r>
      <w:r w:rsidR="00443E1D">
        <w:rPr>
          <w:sz w:val="22"/>
          <w:szCs w:val="22"/>
        </w:rPr>
        <w:t>3</w:t>
      </w:r>
    </w:p>
    <w:p w14:paraId="61EA5161" w14:textId="77777777" w:rsidR="00552C19" w:rsidRPr="00552C19" w:rsidRDefault="00552C19" w:rsidP="00552C19"/>
    <w:p w14:paraId="61EA5162" w14:textId="77777777" w:rsidR="00784B50" w:rsidRPr="00553C43" w:rsidRDefault="00784B50" w:rsidP="00784B50">
      <w:pPr>
        <w:jc w:val="both"/>
        <w:rPr>
          <w:sz w:val="22"/>
          <w:szCs w:val="22"/>
          <w:lang w:val="fr-FR"/>
        </w:rPr>
      </w:pPr>
      <w:r w:rsidRPr="00553C43">
        <w:rPr>
          <w:sz w:val="22"/>
          <w:szCs w:val="22"/>
        </w:rPr>
        <w:t>Project title</w:t>
      </w:r>
      <w:r w:rsidRPr="00553C43">
        <w:rPr>
          <w:sz w:val="22"/>
          <w:szCs w:val="22"/>
        </w:rPr>
        <w:tab/>
      </w:r>
      <w:r w:rsidRPr="00553C43">
        <w:rPr>
          <w:sz w:val="22"/>
          <w:szCs w:val="22"/>
        </w:rPr>
        <w:tab/>
        <w:t>:</w:t>
      </w:r>
      <w:r w:rsidRPr="00553C43">
        <w:rPr>
          <w:sz w:val="22"/>
          <w:szCs w:val="22"/>
        </w:rPr>
        <w:tab/>
      </w:r>
      <w:r w:rsidRPr="00553C43">
        <w:rPr>
          <w:b/>
          <w:sz w:val="22"/>
          <w:szCs w:val="22"/>
        </w:rPr>
        <w:t>BalistaIndia</w:t>
      </w:r>
    </w:p>
    <w:p w14:paraId="61EA5163" w14:textId="77777777" w:rsidR="00784B50" w:rsidRDefault="00784B50" w:rsidP="00784B50">
      <w:pPr>
        <w:jc w:val="both"/>
        <w:rPr>
          <w:sz w:val="22"/>
          <w:szCs w:val="22"/>
          <w:lang w:val="fr-FR"/>
        </w:rPr>
      </w:pPr>
      <w:r w:rsidRPr="00553C43">
        <w:rPr>
          <w:sz w:val="22"/>
          <w:szCs w:val="22"/>
          <w:lang w:val="fr-FR"/>
        </w:rPr>
        <w:t>Environment</w:t>
      </w:r>
      <w:r w:rsidRPr="00553C43">
        <w:rPr>
          <w:sz w:val="22"/>
          <w:szCs w:val="22"/>
          <w:lang w:val="fr-FR"/>
        </w:rPr>
        <w:tab/>
      </w:r>
      <w:r w:rsidRPr="00553C43">
        <w:rPr>
          <w:sz w:val="22"/>
          <w:szCs w:val="22"/>
          <w:lang w:val="fr-FR"/>
        </w:rPr>
        <w:tab/>
        <w:t>:</w:t>
      </w:r>
      <w:r w:rsidRPr="00553C43">
        <w:rPr>
          <w:sz w:val="22"/>
          <w:szCs w:val="22"/>
          <w:lang w:val="fr-FR"/>
        </w:rPr>
        <w:tab/>
      </w:r>
      <w:r w:rsidRPr="00553C43">
        <w:rPr>
          <w:sz w:val="22"/>
          <w:szCs w:val="22"/>
          <w:lang w:val="en-IN"/>
        </w:rPr>
        <w:t>PHP</w:t>
      </w:r>
      <w:r w:rsidRPr="00553C43">
        <w:rPr>
          <w:sz w:val="22"/>
          <w:szCs w:val="22"/>
          <w:lang w:val="fr-FR"/>
        </w:rPr>
        <w:t xml:space="preserve">, Java Script, CSS3, SQL Server2008. </w:t>
      </w:r>
    </w:p>
    <w:p w14:paraId="61EA5164" w14:textId="77777777" w:rsidR="00767F9A" w:rsidRPr="00767F9A" w:rsidRDefault="005B6A1A" w:rsidP="00784B50">
      <w:pPr>
        <w:jc w:val="both"/>
        <w:rPr>
          <w:sz w:val="22"/>
          <w:szCs w:val="22"/>
        </w:rPr>
      </w:pPr>
      <w:r>
        <w:rPr>
          <w:sz w:val="22"/>
          <w:szCs w:val="22"/>
        </w:rPr>
        <w:t>Team Size</w:t>
      </w:r>
      <w:r>
        <w:rPr>
          <w:sz w:val="22"/>
          <w:szCs w:val="22"/>
        </w:rPr>
        <w:tab/>
      </w:r>
      <w:r>
        <w:rPr>
          <w:sz w:val="22"/>
          <w:szCs w:val="22"/>
        </w:rPr>
        <w:tab/>
        <w:t>:</w:t>
      </w:r>
      <w:r>
        <w:rPr>
          <w:sz w:val="22"/>
          <w:szCs w:val="22"/>
        </w:rPr>
        <w:tab/>
        <w:t>5</w:t>
      </w:r>
    </w:p>
    <w:p w14:paraId="61EA5165" w14:textId="0EE8DD63" w:rsidR="00C87628" w:rsidRPr="00553C43" w:rsidRDefault="00C87628" w:rsidP="00C87628">
      <w:pPr>
        <w:jc w:val="both"/>
        <w:rPr>
          <w:sz w:val="22"/>
          <w:szCs w:val="22"/>
        </w:rPr>
      </w:pPr>
      <w:r w:rsidRPr="00553C43">
        <w:rPr>
          <w:sz w:val="22"/>
          <w:szCs w:val="22"/>
        </w:rPr>
        <w:t>Testing</w:t>
      </w:r>
      <w:r w:rsidRPr="00553C43">
        <w:rPr>
          <w:sz w:val="22"/>
          <w:szCs w:val="22"/>
        </w:rPr>
        <w:tab/>
      </w:r>
      <w:r w:rsidRPr="00553C43">
        <w:rPr>
          <w:sz w:val="22"/>
          <w:szCs w:val="22"/>
        </w:rPr>
        <w:tab/>
      </w:r>
      <w:r w:rsidRPr="00553C43">
        <w:rPr>
          <w:sz w:val="22"/>
          <w:szCs w:val="22"/>
        </w:rPr>
        <w:tab/>
        <w:t>:</w:t>
      </w:r>
      <w:r w:rsidRPr="00553C43">
        <w:rPr>
          <w:sz w:val="22"/>
          <w:szCs w:val="22"/>
        </w:rPr>
        <w:tab/>
      </w:r>
      <w:r w:rsidR="007768AF" w:rsidRPr="00553C43">
        <w:rPr>
          <w:sz w:val="22"/>
          <w:szCs w:val="22"/>
        </w:rPr>
        <w:t>Automation</w:t>
      </w:r>
      <w:r w:rsidRPr="00553C43">
        <w:rPr>
          <w:sz w:val="22"/>
          <w:szCs w:val="22"/>
        </w:rPr>
        <w:t xml:space="preserve"> Testing</w:t>
      </w:r>
    </w:p>
    <w:p w14:paraId="61EA5166" w14:textId="056814A6" w:rsidR="00C87628" w:rsidRPr="00553C43" w:rsidRDefault="003B773C" w:rsidP="00C87628">
      <w:pPr>
        <w:jc w:val="both"/>
        <w:rPr>
          <w:sz w:val="22"/>
          <w:szCs w:val="22"/>
        </w:rPr>
      </w:pPr>
      <w:r w:rsidRPr="00553C43">
        <w:rPr>
          <w:sz w:val="22"/>
          <w:szCs w:val="22"/>
        </w:rPr>
        <w:t>Tool</w:t>
      </w:r>
      <w:r w:rsidRPr="00553C43">
        <w:rPr>
          <w:sz w:val="22"/>
          <w:szCs w:val="22"/>
        </w:rPr>
        <w:tab/>
      </w:r>
      <w:r w:rsidRPr="00553C43">
        <w:rPr>
          <w:sz w:val="22"/>
          <w:szCs w:val="22"/>
        </w:rPr>
        <w:tab/>
      </w:r>
      <w:r w:rsidRPr="00553C43">
        <w:rPr>
          <w:sz w:val="22"/>
          <w:szCs w:val="22"/>
        </w:rPr>
        <w:tab/>
        <w:t>:</w:t>
      </w:r>
      <w:r w:rsidRPr="00553C43">
        <w:rPr>
          <w:sz w:val="22"/>
          <w:szCs w:val="22"/>
        </w:rPr>
        <w:tab/>
        <w:t>Selenium IDE,</w:t>
      </w:r>
      <w:r w:rsidR="00C64CB1" w:rsidRPr="00553C43">
        <w:rPr>
          <w:sz w:val="22"/>
          <w:szCs w:val="22"/>
        </w:rPr>
        <w:t xml:space="preserve"> WebD</w:t>
      </w:r>
      <w:r w:rsidR="00C87628" w:rsidRPr="00553C43">
        <w:rPr>
          <w:sz w:val="22"/>
          <w:szCs w:val="22"/>
        </w:rPr>
        <w:t>river</w:t>
      </w:r>
      <w:r w:rsidRPr="00553C43">
        <w:rPr>
          <w:sz w:val="22"/>
          <w:szCs w:val="22"/>
        </w:rPr>
        <w:t xml:space="preserve"> and TestNG</w:t>
      </w:r>
      <w:r w:rsidR="00443E1D">
        <w:rPr>
          <w:sz w:val="22"/>
          <w:szCs w:val="22"/>
        </w:rPr>
        <w:t xml:space="preserve"> and POM</w:t>
      </w:r>
      <w:r w:rsidRPr="00553C43">
        <w:rPr>
          <w:sz w:val="22"/>
          <w:szCs w:val="22"/>
        </w:rPr>
        <w:t>.</w:t>
      </w:r>
    </w:p>
    <w:p w14:paraId="61EA5167" w14:textId="77777777" w:rsidR="00C87628" w:rsidRPr="00553C43" w:rsidRDefault="00C87628" w:rsidP="00C87628">
      <w:pPr>
        <w:jc w:val="both"/>
        <w:rPr>
          <w:sz w:val="22"/>
          <w:szCs w:val="22"/>
        </w:rPr>
      </w:pPr>
      <w:r w:rsidRPr="00553C43">
        <w:rPr>
          <w:sz w:val="22"/>
          <w:szCs w:val="22"/>
        </w:rPr>
        <w:t>Role</w:t>
      </w:r>
      <w:r w:rsidRPr="00553C43">
        <w:rPr>
          <w:sz w:val="22"/>
          <w:szCs w:val="22"/>
        </w:rPr>
        <w:tab/>
      </w:r>
      <w:r w:rsidRPr="00553C43">
        <w:rPr>
          <w:sz w:val="22"/>
          <w:szCs w:val="22"/>
        </w:rPr>
        <w:tab/>
      </w:r>
      <w:r w:rsidRPr="00553C43">
        <w:rPr>
          <w:sz w:val="22"/>
          <w:szCs w:val="22"/>
        </w:rPr>
        <w:tab/>
        <w:t>:</w:t>
      </w:r>
      <w:r w:rsidRPr="00553C43">
        <w:rPr>
          <w:sz w:val="22"/>
          <w:szCs w:val="22"/>
        </w:rPr>
        <w:tab/>
      </w:r>
      <w:r w:rsidRPr="00553C43">
        <w:rPr>
          <w:b/>
          <w:sz w:val="22"/>
          <w:szCs w:val="22"/>
        </w:rPr>
        <w:t>Test Lead.</w:t>
      </w:r>
    </w:p>
    <w:p w14:paraId="61EA5168" w14:textId="6A6464CD" w:rsidR="00784B50" w:rsidRPr="00553C43" w:rsidRDefault="00784B50" w:rsidP="00784B50">
      <w:pPr>
        <w:jc w:val="both"/>
        <w:rPr>
          <w:b/>
          <w:sz w:val="22"/>
          <w:szCs w:val="22"/>
        </w:rPr>
      </w:pPr>
      <w:r w:rsidRPr="00553C43">
        <w:rPr>
          <w:sz w:val="22"/>
          <w:szCs w:val="22"/>
        </w:rPr>
        <w:t>Duration</w:t>
      </w:r>
      <w:r w:rsidRPr="00553C43">
        <w:rPr>
          <w:sz w:val="22"/>
          <w:szCs w:val="22"/>
        </w:rPr>
        <w:tab/>
      </w:r>
      <w:r w:rsidRPr="00553C43">
        <w:rPr>
          <w:sz w:val="22"/>
          <w:szCs w:val="22"/>
        </w:rPr>
        <w:tab/>
        <w:t>:</w:t>
      </w:r>
      <w:r w:rsidRPr="00553C43">
        <w:rPr>
          <w:sz w:val="22"/>
          <w:szCs w:val="22"/>
        </w:rPr>
        <w:tab/>
        <w:t>Jan 201</w:t>
      </w:r>
      <w:r w:rsidR="00125946">
        <w:rPr>
          <w:sz w:val="22"/>
          <w:szCs w:val="22"/>
        </w:rPr>
        <w:t>4</w:t>
      </w:r>
      <w:r w:rsidRPr="00553C43">
        <w:rPr>
          <w:sz w:val="22"/>
          <w:szCs w:val="22"/>
        </w:rPr>
        <w:t xml:space="preserve"> – Sep 2016</w:t>
      </w:r>
    </w:p>
    <w:p w14:paraId="61EA5169" w14:textId="776A45C1" w:rsidR="00784B50" w:rsidRPr="00553C43" w:rsidRDefault="00784B50" w:rsidP="00784B50">
      <w:pPr>
        <w:jc w:val="both"/>
        <w:rPr>
          <w:b/>
          <w:sz w:val="22"/>
          <w:szCs w:val="22"/>
        </w:rPr>
      </w:pPr>
      <w:r w:rsidRPr="00553C43">
        <w:rPr>
          <w:b/>
          <w:sz w:val="22"/>
          <w:szCs w:val="22"/>
        </w:rPr>
        <w:t>Description:</w:t>
      </w:r>
    </w:p>
    <w:p w14:paraId="61EA516A" w14:textId="77777777" w:rsidR="00784B50" w:rsidRPr="00553C43" w:rsidRDefault="00784B50" w:rsidP="00784B50">
      <w:pPr>
        <w:jc w:val="both"/>
        <w:rPr>
          <w:sz w:val="22"/>
          <w:szCs w:val="22"/>
        </w:rPr>
      </w:pPr>
      <w:r w:rsidRPr="00553C43">
        <w:rPr>
          <w:color w:val="000000" w:themeColor="text1"/>
          <w:sz w:val="22"/>
          <w:szCs w:val="22"/>
        </w:rPr>
        <w:tab/>
      </w:r>
      <w:r w:rsidRPr="00553C43">
        <w:rPr>
          <w:sz w:val="22"/>
          <w:szCs w:val="22"/>
        </w:rPr>
        <w:t xml:space="preserve">This Ecommerce application mainly designed for Chennai and Mauritius based big online purchase started with the mission to help people save time by leveraging the power of latest technologies. With over 100+ </w:t>
      </w:r>
      <w:r w:rsidR="00BD2EFF" w:rsidRPr="00553C43">
        <w:rPr>
          <w:sz w:val="22"/>
          <w:szCs w:val="22"/>
        </w:rPr>
        <w:t xml:space="preserve">products in </w:t>
      </w:r>
      <w:r w:rsidRPr="00553C43">
        <w:rPr>
          <w:sz w:val="22"/>
          <w:szCs w:val="22"/>
        </w:rPr>
        <w:t xml:space="preserve">different categories. With over 2500+ products in different categories, ranging from soap, shampoo, dhal, rice, oil, flours, fruit juice, coffee, tea, organic items, fish care items, pet foods, kitchen accessories and more. Our focus is to deliver best quality products with reasonable price right at your doorsteps. Browse through our inventory, select the product of your choice, pick your convenient delivery slot and place the order. We will deliver the order at your doorsteps.  This portal will enable the Agents to view the recent queries of customer and post reply.  </w:t>
      </w:r>
    </w:p>
    <w:p w14:paraId="61EA516B" w14:textId="77777777" w:rsidR="00784B50" w:rsidRPr="00553C43" w:rsidRDefault="00784B50" w:rsidP="00BD2EFF">
      <w:pPr>
        <w:jc w:val="both"/>
        <w:rPr>
          <w:b/>
          <w:sz w:val="22"/>
          <w:szCs w:val="22"/>
        </w:rPr>
      </w:pPr>
      <w:r w:rsidRPr="00553C43">
        <w:rPr>
          <w:b/>
          <w:sz w:val="22"/>
          <w:szCs w:val="22"/>
        </w:rPr>
        <w:t>Roles and Responsibility:</w:t>
      </w:r>
    </w:p>
    <w:p w14:paraId="61EA516C" w14:textId="77777777" w:rsidR="00784B50" w:rsidRPr="00553C43" w:rsidRDefault="00784B50" w:rsidP="00BD2EFF">
      <w:pPr>
        <w:pStyle w:val="ListParagraph"/>
        <w:numPr>
          <w:ilvl w:val="0"/>
          <w:numId w:val="18"/>
        </w:numPr>
        <w:jc w:val="both"/>
        <w:rPr>
          <w:rFonts w:ascii="Times New Roman" w:hAnsi="Times New Roman" w:cs="Times New Roman"/>
        </w:rPr>
      </w:pPr>
      <w:r w:rsidRPr="00553C43">
        <w:rPr>
          <w:rFonts w:ascii="Times New Roman" w:hAnsi="Times New Roman" w:cs="Times New Roman"/>
        </w:rPr>
        <w:t>Involved in design and development of keyword-driven automation frame</w:t>
      </w:r>
      <w:r w:rsidR="00E0376E" w:rsidRPr="00553C43">
        <w:rPr>
          <w:rFonts w:ascii="Times New Roman" w:hAnsi="Times New Roman" w:cs="Times New Roman"/>
        </w:rPr>
        <w:t>work using Se</w:t>
      </w:r>
      <w:r w:rsidR="00577EFA">
        <w:rPr>
          <w:rFonts w:ascii="Times New Roman" w:hAnsi="Times New Roman" w:cs="Times New Roman"/>
        </w:rPr>
        <w:t>lenium W</w:t>
      </w:r>
      <w:r w:rsidR="00E0376E" w:rsidRPr="00553C43">
        <w:rPr>
          <w:rFonts w:ascii="Times New Roman" w:hAnsi="Times New Roman" w:cs="Times New Roman"/>
        </w:rPr>
        <w:t>ebD</w:t>
      </w:r>
      <w:r w:rsidRPr="00553C43">
        <w:rPr>
          <w:rFonts w:ascii="Times New Roman" w:hAnsi="Times New Roman" w:cs="Times New Roman"/>
        </w:rPr>
        <w:t>river.</w:t>
      </w:r>
    </w:p>
    <w:p w14:paraId="61EA516D" w14:textId="77777777" w:rsidR="00784B50" w:rsidRPr="00553C43" w:rsidRDefault="00784B50" w:rsidP="00BD2EFF">
      <w:pPr>
        <w:pStyle w:val="ListParagraph"/>
        <w:numPr>
          <w:ilvl w:val="0"/>
          <w:numId w:val="18"/>
        </w:numPr>
        <w:jc w:val="both"/>
        <w:rPr>
          <w:rFonts w:ascii="Times New Roman" w:hAnsi="Times New Roman" w:cs="Times New Roman"/>
        </w:rPr>
      </w:pPr>
      <w:r w:rsidRPr="00553C43">
        <w:rPr>
          <w:rFonts w:ascii="Times New Roman" w:hAnsi="Times New Roman" w:cs="Times New Roman"/>
        </w:rPr>
        <w:t>Analysis of test requirement and automation feasibility.</w:t>
      </w:r>
    </w:p>
    <w:p w14:paraId="61EA516E" w14:textId="77777777" w:rsidR="00784B50" w:rsidRPr="00553C43" w:rsidRDefault="00784B50" w:rsidP="00BD2EFF">
      <w:pPr>
        <w:pStyle w:val="ListParagraph"/>
        <w:numPr>
          <w:ilvl w:val="0"/>
          <w:numId w:val="18"/>
        </w:numPr>
        <w:jc w:val="both"/>
        <w:rPr>
          <w:rFonts w:ascii="Times New Roman" w:hAnsi="Times New Roman" w:cs="Times New Roman"/>
        </w:rPr>
      </w:pPr>
      <w:r w:rsidRPr="00553C43">
        <w:rPr>
          <w:rFonts w:ascii="Times New Roman" w:hAnsi="Times New Roman" w:cs="Times New Roman"/>
        </w:rPr>
        <w:t>Automate new features for reducing time and cost.</w:t>
      </w:r>
    </w:p>
    <w:p w14:paraId="61EA516F" w14:textId="77777777" w:rsidR="00784B50" w:rsidRPr="00553C43" w:rsidRDefault="00784B50" w:rsidP="00BD2EFF">
      <w:pPr>
        <w:pStyle w:val="ListParagraph"/>
        <w:numPr>
          <w:ilvl w:val="0"/>
          <w:numId w:val="18"/>
        </w:numPr>
        <w:jc w:val="both"/>
        <w:rPr>
          <w:rFonts w:ascii="Times New Roman" w:hAnsi="Times New Roman" w:cs="Times New Roman"/>
        </w:rPr>
      </w:pPr>
      <w:r w:rsidRPr="00553C43">
        <w:rPr>
          <w:rFonts w:ascii="Times New Roman" w:hAnsi="Times New Roman" w:cs="Times New Roman"/>
        </w:rPr>
        <w:t>Coordinated with peers in the team for clarity on the requirements.</w:t>
      </w:r>
    </w:p>
    <w:p w14:paraId="61EA5170" w14:textId="77777777" w:rsidR="00784B50" w:rsidRPr="00553C43" w:rsidRDefault="00784B50" w:rsidP="00BD2EFF">
      <w:pPr>
        <w:pStyle w:val="ListParagraph"/>
        <w:numPr>
          <w:ilvl w:val="0"/>
          <w:numId w:val="18"/>
        </w:numPr>
        <w:jc w:val="both"/>
        <w:rPr>
          <w:rFonts w:ascii="Times New Roman" w:hAnsi="Times New Roman" w:cs="Times New Roman"/>
        </w:rPr>
      </w:pPr>
      <w:r w:rsidRPr="00553C43">
        <w:rPr>
          <w:rFonts w:ascii="Times New Roman" w:hAnsi="Times New Roman" w:cs="Times New Roman"/>
        </w:rPr>
        <w:t>Prepare Test plan, RTM,</w:t>
      </w:r>
      <w:r w:rsidR="00BD2EFF" w:rsidRPr="00553C43">
        <w:rPr>
          <w:rFonts w:ascii="Times New Roman" w:hAnsi="Times New Roman" w:cs="Times New Roman"/>
        </w:rPr>
        <w:t xml:space="preserve"> </w:t>
      </w:r>
      <w:r w:rsidRPr="00553C43">
        <w:rPr>
          <w:rFonts w:ascii="Times New Roman" w:hAnsi="Times New Roman" w:cs="Times New Roman"/>
        </w:rPr>
        <w:t>Test case documentation.</w:t>
      </w:r>
    </w:p>
    <w:p w14:paraId="61EA5171" w14:textId="77777777" w:rsidR="00784B50" w:rsidRPr="00553C43" w:rsidRDefault="00784B50" w:rsidP="00BD2EFF">
      <w:pPr>
        <w:pStyle w:val="ListParagraph"/>
        <w:numPr>
          <w:ilvl w:val="0"/>
          <w:numId w:val="18"/>
        </w:numPr>
        <w:jc w:val="both"/>
        <w:rPr>
          <w:rFonts w:ascii="Times New Roman" w:hAnsi="Times New Roman" w:cs="Times New Roman"/>
        </w:rPr>
      </w:pPr>
      <w:r w:rsidRPr="00553C43">
        <w:rPr>
          <w:rFonts w:ascii="Times New Roman" w:hAnsi="Times New Roman" w:cs="Times New Roman"/>
        </w:rPr>
        <w:t>Test automation scripting and execution.</w:t>
      </w:r>
    </w:p>
    <w:p w14:paraId="61EA5172" w14:textId="77777777" w:rsidR="00784B50" w:rsidRPr="00553C43" w:rsidRDefault="00784B50" w:rsidP="00BD2EFF">
      <w:pPr>
        <w:pStyle w:val="ListParagraph"/>
        <w:numPr>
          <w:ilvl w:val="0"/>
          <w:numId w:val="18"/>
        </w:numPr>
        <w:jc w:val="both"/>
        <w:rPr>
          <w:rFonts w:ascii="Times New Roman" w:hAnsi="Times New Roman" w:cs="Times New Roman"/>
        </w:rPr>
      </w:pPr>
      <w:r w:rsidRPr="00553C43">
        <w:rPr>
          <w:rFonts w:ascii="Times New Roman" w:hAnsi="Times New Roman" w:cs="Times New Roman"/>
        </w:rPr>
        <w:t>Defect reporting and resolution.</w:t>
      </w:r>
    </w:p>
    <w:p w14:paraId="61EA5173" w14:textId="77777777" w:rsidR="00784B50" w:rsidRPr="00553C43" w:rsidRDefault="00784B50" w:rsidP="00BD2EFF">
      <w:pPr>
        <w:jc w:val="both"/>
        <w:rPr>
          <w:sz w:val="22"/>
          <w:szCs w:val="22"/>
        </w:rPr>
      </w:pPr>
    </w:p>
    <w:p w14:paraId="61EA518F" w14:textId="77777777" w:rsidR="00784B50" w:rsidRPr="00553C43" w:rsidRDefault="00784B50" w:rsidP="00784B50">
      <w:pPr>
        <w:pStyle w:val="Heading4"/>
        <w:spacing w:before="0" w:after="0"/>
        <w:jc w:val="both"/>
        <w:rPr>
          <w:sz w:val="22"/>
          <w:szCs w:val="22"/>
        </w:rPr>
      </w:pPr>
    </w:p>
    <w:p w14:paraId="61EA5190" w14:textId="77777777" w:rsidR="00784B50" w:rsidRPr="00553C43" w:rsidRDefault="00784B50" w:rsidP="00784B50">
      <w:pPr>
        <w:tabs>
          <w:tab w:val="left" w:pos="360"/>
          <w:tab w:val="left" w:pos="720"/>
        </w:tabs>
        <w:jc w:val="both"/>
        <w:rPr>
          <w:b/>
          <w:color w:val="000000"/>
          <w:sz w:val="22"/>
          <w:szCs w:val="22"/>
        </w:rPr>
      </w:pPr>
      <w:r w:rsidRPr="00553C43">
        <w:rPr>
          <w:b/>
          <w:color w:val="000000"/>
          <w:sz w:val="22"/>
          <w:szCs w:val="22"/>
        </w:rPr>
        <w:t>Personal Details:</w:t>
      </w:r>
    </w:p>
    <w:p w14:paraId="61EA5191" w14:textId="77777777" w:rsidR="00784B50" w:rsidRPr="00553C43" w:rsidRDefault="00784B50" w:rsidP="00784B50">
      <w:pPr>
        <w:tabs>
          <w:tab w:val="left" w:pos="360"/>
          <w:tab w:val="left" w:pos="720"/>
        </w:tabs>
        <w:jc w:val="both"/>
        <w:rPr>
          <w:color w:val="000000"/>
          <w:sz w:val="22"/>
          <w:szCs w:val="22"/>
        </w:rPr>
      </w:pPr>
    </w:p>
    <w:p w14:paraId="61EA5192" w14:textId="77777777" w:rsidR="00784B50" w:rsidRPr="00553C43" w:rsidRDefault="00784B50" w:rsidP="00784B50">
      <w:pPr>
        <w:tabs>
          <w:tab w:val="left" w:pos="360"/>
          <w:tab w:val="left" w:pos="720"/>
        </w:tabs>
        <w:jc w:val="both"/>
        <w:rPr>
          <w:color w:val="000000"/>
          <w:sz w:val="22"/>
          <w:szCs w:val="22"/>
        </w:rPr>
      </w:pPr>
      <w:r w:rsidRPr="00553C43">
        <w:rPr>
          <w:color w:val="000000"/>
          <w:sz w:val="22"/>
          <w:szCs w:val="22"/>
        </w:rPr>
        <w:t>Date of Birth</w:t>
      </w:r>
      <w:r w:rsidRPr="00553C43">
        <w:rPr>
          <w:color w:val="000000"/>
          <w:sz w:val="22"/>
          <w:szCs w:val="22"/>
        </w:rPr>
        <w:tab/>
      </w:r>
      <w:r w:rsidRPr="00553C43">
        <w:rPr>
          <w:color w:val="000000"/>
          <w:sz w:val="22"/>
          <w:szCs w:val="22"/>
        </w:rPr>
        <w:tab/>
        <w:t>:</w:t>
      </w:r>
      <w:r w:rsidRPr="00553C43">
        <w:rPr>
          <w:color w:val="000000"/>
          <w:sz w:val="22"/>
          <w:szCs w:val="22"/>
        </w:rPr>
        <w:tab/>
        <w:t>29-01-1981</w:t>
      </w:r>
    </w:p>
    <w:p w14:paraId="61EA5193" w14:textId="77777777" w:rsidR="00784B50" w:rsidRPr="00553C43" w:rsidRDefault="00784B50" w:rsidP="00784B50">
      <w:pPr>
        <w:tabs>
          <w:tab w:val="left" w:pos="360"/>
          <w:tab w:val="left" w:pos="720"/>
        </w:tabs>
        <w:jc w:val="both"/>
        <w:rPr>
          <w:color w:val="000000"/>
          <w:sz w:val="22"/>
          <w:szCs w:val="22"/>
        </w:rPr>
      </w:pPr>
      <w:r w:rsidRPr="00553C43">
        <w:rPr>
          <w:color w:val="000000"/>
          <w:sz w:val="22"/>
          <w:szCs w:val="22"/>
        </w:rPr>
        <w:t>Passport no</w:t>
      </w:r>
      <w:r w:rsidRPr="00553C43">
        <w:rPr>
          <w:color w:val="000000"/>
          <w:sz w:val="22"/>
          <w:szCs w:val="22"/>
        </w:rPr>
        <w:tab/>
      </w:r>
      <w:r w:rsidRPr="00553C43">
        <w:rPr>
          <w:color w:val="000000"/>
          <w:sz w:val="22"/>
          <w:szCs w:val="22"/>
        </w:rPr>
        <w:tab/>
        <w:t>:</w:t>
      </w:r>
      <w:r w:rsidRPr="00553C43">
        <w:rPr>
          <w:color w:val="000000"/>
          <w:sz w:val="22"/>
          <w:szCs w:val="22"/>
        </w:rPr>
        <w:tab/>
        <w:t>H6119877</w:t>
      </w:r>
    </w:p>
    <w:p w14:paraId="61EA5194" w14:textId="77777777" w:rsidR="00784B50" w:rsidRPr="00553C43" w:rsidRDefault="00784B50" w:rsidP="00784B50">
      <w:pPr>
        <w:tabs>
          <w:tab w:val="left" w:pos="360"/>
          <w:tab w:val="left" w:pos="720"/>
        </w:tabs>
        <w:jc w:val="both"/>
        <w:rPr>
          <w:color w:val="000000"/>
          <w:sz w:val="22"/>
          <w:szCs w:val="22"/>
        </w:rPr>
      </w:pPr>
      <w:r w:rsidRPr="00553C43">
        <w:rPr>
          <w:color w:val="000000"/>
          <w:sz w:val="22"/>
          <w:szCs w:val="22"/>
        </w:rPr>
        <w:t>Marital Status</w:t>
      </w:r>
      <w:r w:rsidRPr="00553C43">
        <w:rPr>
          <w:color w:val="000000"/>
          <w:sz w:val="22"/>
          <w:szCs w:val="22"/>
        </w:rPr>
        <w:tab/>
      </w:r>
      <w:r w:rsidRPr="00553C43">
        <w:rPr>
          <w:color w:val="000000"/>
          <w:sz w:val="22"/>
          <w:szCs w:val="22"/>
        </w:rPr>
        <w:tab/>
        <w:t>:</w:t>
      </w:r>
      <w:r w:rsidRPr="00553C43">
        <w:rPr>
          <w:color w:val="000000"/>
          <w:sz w:val="22"/>
          <w:szCs w:val="22"/>
        </w:rPr>
        <w:tab/>
      </w:r>
      <w:r w:rsidR="004F2163" w:rsidRPr="00553C43">
        <w:rPr>
          <w:color w:val="000000"/>
          <w:sz w:val="22"/>
          <w:szCs w:val="22"/>
        </w:rPr>
        <w:t>Married</w:t>
      </w:r>
    </w:p>
    <w:p w14:paraId="61EA5195" w14:textId="77777777" w:rsidR="00784B50" w:rsidRPr="00553C43" w:rsidRDefault="00FA231C" w:rsidP="00784B50">
      <w:pPr>
        <w:tabs>
          <w:tab w:val="left" w:pos="360"/>
          <w:tab w:val="left" w:pos="720"/>
        </w:tabs>
        <w:jc w:val="both"/>
        <w:rPr>
          <w:color w:val="000000"/>
          <w:sz w:val="22"/>
          <w:szCs w:val="22"/>
        </w:rPr>
      </w:pPr>
      <w:r>
        <w:rPr>
          <w:color w:val="000000"/>
          <w:sz w:val="22"/>
          <w:szCs w:val="22"/>
        </w:rPr>
        <w:t>Address</w:t>
      </w:r>
      <w:r>
        <w:rPr>
          <w:color w:val="000000"/>
          <w:sz w:val="22"/>
          <w:szCs w:val="22"/>
        </w:rPr>
        <w:tab/>
      </w:r>
      <w:r>
        <w:rPr>
          <w:color w:val="000000"/>
          <w:sz w:val="22"/>
          <w:szCs w:val="22"/>
        </w:rPr>
        <w:tab/>
        <w:t>:</w:t>
      </w:r>
      <w:r>
        <w:rPr>
          <w:color w:val="000000"/>
          <w:sz w:val="22"/>
          <w:szCs w:val="22"/>
        </w:rPr>
        <w:tab/>
        <w:t>905L, 42</w:t>
      </w:r>
      <w:r w:rsidRPr="00FA231C">
        <w:rPr>
          <w:color w:val="000000"/>
          <w:sz w:val="22"/>
          <w:szCs w:val="22"/>
          <w:vertAlign w:val="superscript"/>
        </w:rPr>
        <w:t>nd</w:t>
      </w:r>
      <w:r>
        <w:rPr>
          <w:color w:val="000000"/>
          <w:sz w:val="22"/>
          <w:szCs w:val="22"/>
        </w:rPr>
        <w:t xml:space="preserve"> Cross Street</w:t>
      </w:r>
      <w:r w:rsidR="00784B50" w:rsidRPr="00553C43">
        <w:rPr>
          <w:color w:val="000000"/>
          <w:sz w:val="22"/>
          <w:szCs w:val="22"/>
        </w:rPr>
        <w:t>,</w:t>
      </w:r>
    </w:p>
    <w:p w14:paraId="61EA5196" w14:textId="77777777" w:rsidR="00784B50" w:rsidRPr="00553C43" w:rsidRDefault="00FA231C" w:rsidP="00784B50">
      <w:pPr>
        <w:tabs>
          <w:tab w:val="left" w:pos="360"/>
          <w:tab w:val="left" w:pos="720"/>
        </w:tabs>
        <w:jc w:val="both"/>
        <w:rPr>
          <w:color w:val="000000"/>
          <w:sz w:val="22"/>
          <w:szCs w:val="22"/>
        </w:rPr>
      </w:pP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Thiruvalluvar Nagar</w:t>
      </w:r>
      <w:r w:rsidR="00784B50" w:rsidRPr="00553C43">
        <w:rPr>
          <w:color w:val="000000"/>
          <w:sz w:val="22"/>
          <w:szCs w:val="22"/>
        </w:rPr>
        <w:t>,</w:t>
      </w:r>
    </w:p>
    <w:p w14:paraId="61EA5197" w14:textId="77777777" w:rsidR="00784B50" w:rsidRPr="00553C43" w:rsidRDefault="00784B50" w:rsidP="00784B50">
      <w:pPr>
        <w:tabs>
          <w:tab w:val="left" w:pos="360"/>
          <w:tab w:val="left" w:pos="720"/>
        </w:tabs>
        <w:jc w:val="both"/>
        <w:rPr>
          <w:color w:val="000000"/>
          <w:sz w:val="22"/>
          <w:szCs w:val="22"/>
        </w:rPr>
      </w:pPr>
      <w:r w:rsidRPr="00553C43">
        <w:rPr>
          <w:color w:val="000000"/>
          <w:sz w:val="22"/>
          <w:szCs w:val="22"/>
        </w:rPr>
        <w:tab/>
      </w:r>
      <w:r w:rsidRPr="00553C43">
        <w:rPr>
          <w:color w:val="000000"/>
          <w:sz w:val="22"/>
          <w:szCs w:val="22"/>
        </w:rPr>
        <w:tab/>
      </w:r>
      <w:r w:rsidRPr="00553C43">
        <w:rPr>
          <w:color w:val="000000"/>
          <w:sz w:val="22"/>
          <w:szCs w:val="22"/>
        </w:rPr>
        <w:tab/>
      </w:r>
      <w:r w:rsidRPr="00553C43">
        <w:rPr>
          <w:color w:val="000000"/>
          <w:sz w:val="22"/>
          <w:szCs w:val="22"/>
        </w:rPr>
        <w:tab/>
      </w:r>
      <w:r w:rsidRPr="00553C43">
        <w:rPr>
          <w:color w:val="000000"/>
          <w:sz w:val="22"/>
          <w:szCs w:val="22"/>
        </w:rPr>
        <w:tab/>
        <w:t>Thiruvanmiyur,</w:t>
      </w:r>
    </w:p>
    <w:p w14:paraId="61EA5198" w14:textId="77777777" w:rsidR="00784B50" w:rsidRPr="00553C43" w:rsidRDefault="00784B50" w:rsidP="00784B50">
      <w:pPr>
        <w:tabs>
          <w:tab w:val="left" w:pos="360"/>
          <w:tab w:val="left" w:pos="720"/>
        </w:tabs>
        <w:jc w:val="both"/>
        <w:rPr>
          <w:color w:val="000000"/>
          <w:sz w:val="22"/>
          <w:szCs w:val="22"/>
        </w:rPr>
      </w:pPr>
      <w:r w:rsidRPr="00553C43">
        <w:rPr>
          <w:color w:val="000000"/>
          <w:sz w:val="22"/>
          <w:szCs w:val="22"/>
        </w:rPr>
        <w:tab/>
      </w:r>
      <w:r w:rsidRPr="00553C43">
        <w:rPr>
          <w:color w:val="000000"/>
          <w:sz w:val="22"/>
          <w:szCs w:val="22"/>
        </w:rPr>
        <w:tab/>
      </w:r>
      <w:r w:rsidRPr="00553C43">
        <w:rPr>
          <w:color w:val="000000"/>
          <w:sz w:val="22"/>
          <w:szCs w:val="22"/>
        </w:rPr>
        <w:tab/>
      </w:r>
      <w:r w:rsidRPr="00553C43">
        <w:rPr>
          <w:color w:val="000000"/>
          <w:sz w:val="22"/>
          <w:szCs w:val="22"/>
        </w:rPr>
        <w:tab/>
      </w:r>
      <w:r w:rsidRPr="00553C43">
        <w:rPr>
          <w:color w:val="000000"/>
          <w:sz w:val="22"/>
          <w:szCs w:val="22"/>
        </w:rPr>
        <w:tab/>
        <w:t>Chennai - 600041.</w:t>
      </w:r>
    </w:p>
    <w:p w14:paraId="61EA5199" w14:textId="77777777" w:rsidR="00166608" w:rsidRPr="00553C43" w:rsidRDefault="00166608" w:rsidP="00784B50">
      <w:pPr>
        <w:rPr>
          <w:sz w:val="22"/>
          <w:szCs w:val="22"/>
        </w:rPr>
      </w:pPr>
    </w:p>
    <w:sectPr w:rsidR="00166608" w:rsidRPr="00553C43" w:rsidSect="008E1A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B4217" w14:textId="77777777" w:rsidR="002741C1" w:rsidRDefault="002741C1" w:rsidP="00470DB3">
      <w:r>
        <w:separator/>
      </w:r>
    </w:p>
  </w:endnote>
  <w:endnote w:type="continuationSeparator" w:id="0">
    <w:p w14:paraId="452748B3" w14:textId="77777777" w:rsidR="002741C1" w:rsidRDefault="002741C1" w:rsidP="00470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5DFFF" w14:textId="77777777" w:rsidR="002741C1" w:rsidRDefault="002741C1" w:rsidP="00470DB3">
      <w:r>
        <w:separator/>
      </w:r>
    </w:p>
  </w:footnote>
  <w:footnote w:type="continuationSeparator" w:id="0">
    <w:p w14:paraId="16F90954" w14:textId="77777777" w:rsidR="002741C1" w:rsidRDefault="002741C1" w:rsidP="00470D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bullet"/>
      <w:suff w:val="nothing"/>
      <w:lvlText w:val=""/>
      <w:lvlJc w:val="left"/>
      <w:pPr>
        <w:tabs>
          <w:tab w:val="num" w:pos="0"/>
        </w:tabs>
        <w:ind w:left="0" w:firstLine="0"/>
      </w:pPr>
      <w:rPr>
        <w:rFonts w:ascii="Symbol" w:hAnsi="Symbol" w:cs="Symbol"/>
        <w:color w:val="000000"/>
        <w:sz w:val="22"/>
        <w:szCs w:val="22"/>
      </w:rPr>
    </w:lvl>
  </w:abstractNum>
  <w:abstractNum w:abstractNumId="1" w15:restartNumberingAfterBreak="0">
    <w:nsid w:val="00000003"/>
    <w:multiLevelType w:val="singleLevel"/>
    <w:tmpl w:val="00000003"/>
    <w:name w:val="WW8Num3"/>
    <w:lvl w:ilvl="0">
      <w:start w:val="1"/>
      <w:numFmt w:val="bullet"/>
      <w:suff w:val="nothing"/>
      <w:lvlText w:val=""/>
      <w:lvlJc w:val="left"/>
      <w:pPr>
        <w:tabs>
          <w:tab w:val="num" w:pos="0"/>
        </w:tabs>
        <w:ind w:left="0" w:firstLine="0"/>
      </w:pPr>
      <w:rPr>
        <w:rFonts w:ascii="Symbol" w:hAnsi="Symbol" w:cs="Symbol"/>
        <w:sz w:val="22"/>
        <w:szCs w:val="22"/>
      </w:rPr>
    </w:lvl>
  </w:abstractNum>
  <w:abstractNum w:abstractNumId="2" w15:restartNumberingAfterBreak="0">
    <w:nsid w:val="00000004"/>
    <w:multiLevelType w:val="singleLevel"/>
    <w:tmpl w:val="00000004"/>
    <w:name w:val="WW8Num4"/>
    <w:lvl w:ilvl="0">
      <w:start w:val="1"/>
      <w:numFmt w:val="bullet"/>
      <w:suff w:val="nothing"/>
      <w:lvlText w:val=""/>
      <w:lvlJc w:val="left"/>
      <w:pPr>
        <w:tabs>
          <w:tab w:val="num" w:pos="0"/>
        </w:tabs>
        <w:ind w:left="0" w:firstLine="0"/>
      </w:pPr>
      <w:rPr>
        <w:rFonts w:ascii="Symbol" w:hAnsi="Symbol" w:cs="Symbol"/>
        <w:sz w:val="22"/>
        <w:szCs w:val="22"/>
      </w:rPr>
    </w:lvl>
  </w:abstractNum>
  <w:abstractNum w:abstractNumId="3" w15:restartNumberingAfterBreak="0">
    <w:nsid w:val="00000006"/>
    <w:multiLevelType w:val="multilevel"/>
    <w:tmpl w:val="00000006"/>
    <w:name w:val="WW8Num6"/>
    <w:lvl w:ilvl="0">
      <w:start w:val="1"/>
      <w:numFmt w:val="bullet"/>
      <w:suff w:val="nothing"/>
      <w:lvlText w:val=""/>
      <w:lvlJc w:val="left"/>
      <w:pPr>
        <w:tabs>
          <w:tab w:val="num" w:pos="0"/>
        </w:tabs>
        <w:ind w:left="0" w:firstLine="0"/>
      </w:pPr>
      <w:rPr>
        <w:rFonts w:ascii="Symbol" w:hAnsi="Symbol" w:cs="Symbol"/>
        <w:color w:val="000000"/>
        <w:sz w:val="22"/>
        <w:szCs w:val="22"/>
      </w:rPr>
    </w:lvl>
    <w:lvl w:ilvl="1">
      <w:start w:val="1"/>
      <w:numFmt w:val="bullet"/>
      <w:suff w:val="nothing"/>
      <w:lvlText w:val="o"/>
      <w:lvlJc w:val="left"/>
      <w:pPr>
        <w:tabs>
          <w:tab w:val="num" w:pos="0"/>
        </w:tabs>
        <w:ind w:left="0" w:firstLine="0"/>
      </w:pPr>
      <w:rPr>
        <w:rFonts w:ascii="Courier New" w:hAnsi="Courier New" w:cs="Courier New"/>
      </w:rPr>
    </w:lvl>
    <w:lvl w:ilvl="2">
      <w:start w:val="1"/>
      <w:numFmt w:val="bullet"/>
      <w:suff w:val="nothing"/>
      <w:lvlText w:val=""/>
      <w:lvlJc w:val="left"/>
      <w:pPr>
        <w:tabs>
          <w:tab w:val="num" w:pos="0"/>
        </w:tabs>
        <w:ind w:left="0" w:firstLine="0"/>
      </w:pPr>
      <w:rPr>
        <w:rFonts w:ascii="Wingdings" w:hAnsi="Wingdings" w:cs="Wingdings"/>
      </w:rPr>
    </w:lvl>
    <w:lvl w:ilvl="3">
      <w:start w:val="1"/>
      <w:numFmt w:val="bullet"/>
      <w:suff w:val="nothing"/>
      <w:lvlText w:val=""/>
      <w:lvlJc w:val="left"/>
      <w:pPr>
        <w:tabs>
          <w:tab w:val="num" w:pos="0"/>
        </w:tabs>
        <w:ind w:left="0" w:firstLine="0"/>
      </w:pPr>
      <w:rPr>
        <w:rFonts w:ascii="Symbol" w:hAnsi="Symbol" w:cs="Symbol"/>
        <w:color w:val="000000"/>
        <w:sz w:val="22"/>
        <w:szCs w:val="22"/>
      </w:rPr>
    </w:lvl>
    <w:lvl w:ilvl="4">
      <w:start w:val="1"/>
      <w:numFmt w:val="bullet"/>
      <w:suff w:val="nothing"/>
      <w:lvlText w:val="o"/>
      <w:lvlJc w:val="left"/>
      <w:pPr>
        <w:tabs>
          <w:tab w:val="num" w:pos="0"/>
        </w:tabs>
        <w:ind w:left="0" w:firstLine="0"/>
      </w:pPr>
      <w:rPr>
        <w:rFonts w:ascii="Courier New" w:hAnsi="Courier New" w:cs="Courier New"/>
      </w:rPr>
    </w:lvl>
    <w:lvl w:ilvl="5">
      <w:start w:val="1"/>
      <w:numFmt w:val="bullet"/>
      <w:suff w:val="nothing"/>
      <w:lvlText w:val=""/>
      <w:lvlJc w:val="left"/>
      <w:pPr>
        <w:tabs>
          <w:tab w:val="num" w:pos="0"/>
        </w:tabs>
        <w:ind w:left="0" w:firstLine="0"/>
      </w:pPr>
      <w:rPr>
        <w:rFonts w:ascii="Wingdings" w:hAnsi="Wingdings" w:cs="Wingdings"/>
      </w:rPr>
    </w:lvl>
    <w:lvl w:ilvl="6">
      <w:start w:val="1"/>
      <w:numFmt w:val="bullet"/>
      <w:suff w:val="nothing"/>
      <w:lvlText w:val=""/>
      <w:lvlJc w:val="left"/>
      <w:pPr>
        <w:tabs>
          <w:tab w:val="num" w:pos="0"/>
        </w:tabs>
        <w:ind w:left="0" w:firstLine="0"/>
      </w:pPr>
      <w:rPr>
        <w:rFonts w:ascii="Symbol" w:hAnsi="Symbol" w:cs="Symbol"/>
        <w:color w:val="000000"/>
        <w:sz w:val="22"/>
        <w:szCs w:val="22"/>
      </w:rPr>
    </w:lvl>
    <w:lvl w:ilvl="7">
      <w:start w:val="1"/>
      <w:numFmt w:val="bullet"/>
      <w:suff w:val="nothing"/>
      <w:lvlText w:val="o"/>
      <w:lvlJc w:val="left"/>
      <w:pPr>
        <w:tabs>
          <w:tab w:val="num" w:pos="0"/>
        </w:tabs>
        <w:ind w:left="0" w:firstLine="0"/>
      </w:pPr>
      <w:rPr>
        <w:rFonts w:ascii="Courier New" w:hAnsi="Courier New" w:cs="Courier New"/>
      </w:rPr>
    </w:lvl>
    <w:lvl w:ilvl="8">
      <w:start w:val="1"/>
      <w:numFmt w:val="bullet"/>
      <w:suff w:val="nothing"/>
      <w:lvlText w:val=""/>
      <w:lvlJc w:val="left"/>
      <w:pPr>
        <w:tabs>
          <w:tab w:val="num" w:pos="0"/>
        </w:tabs>
        <w:ind w:left="0" w:firstLine="0"/>
      </w:pPr>
      <w:rPr>
        <w:rFonts w:ascii="Wingdings" w:hAnsi="Wingdings" w:cs="Wingdings"/>
      </w:rPr>
    </w:lvl>
  </w:abstractNum>
  <w:abstractNum w:abstractNumId="4" w15:restartNumberingAfterBreak="0">
    <w:nsid w:val="00000007"/>
    <w:multiLevelType w:val="singleLevel"/>
    <w:tmpl w:val="00000007"/>
    <w:name w:val="WW8Num8"/>
    <w:lvl w:ilvl="0">
      <w:start w:val="1"/>
      <w:numFmt w:val="bullet"/>
      <w:lvlText w:val=""/>
      <w:lvlJc w:val="left"/>
      <w:pPr>
        <w:tabs>
          <w:tab w:val="num" w:pos="720"/>
        </w:tabs>
        <w:ind w:left="720" w:hanging="360"/>
      </w:pPr>
      <w:rPr>
        <w:rFonts w:ascii="Symbol" w:hAnsi="Symbol" w:cs="Symbol"/>
        <w:sz w:val="22"/>
        <w:szCs w:val="22"/>
      </w:rPr>
    </w:lvl>
  </w:abstractNum>
  <w:abstractNum w:abstractNumId="5" w15:restartNumberingAfterBreak="0">
    <w:nsid w:val="00000008"/>
    <w:multiLevelType w:val="singleLevel"/>
    <w:tmpl w:val="00000008"/>
    <w:name w:val="WW8Num9"/>
    <w:lvl w:ilvl="0">
      <w:start w:val="1"/>
      <w:numFmt w:val="bullet"/>
      <w:lvlText w:val=""/>
      <w:lvlJc w:val="left"/>
      <w:pPr>
        <w:tabs>
          <w:tab w:val="num" w:pos="720"/>
        </w:tabs>
        <w:ind w:left="720" w:hanging="360"/>
      </w:pPr>
      <w:rPr>
        <w:rFonts w:ascii="Symbol" w:hAnsi="Symbol" w:cs="Symbol"/>
        <w:sz w:val="22"/>
        <w:szCs w:val="22"/>
      </w:rPr>
    </w:lvl>
  </w:abstractNum>
  <w:abstractNum w:abstractNumId="6" w15:restartNumberingAfterBreak="0">
    <w:nsid w:val="00000009"/>
    <w:multiLevelType w:val="singleLevel"/>
    <w:tmpl w:val="00000009"/>
    <w:name w:val="WW8Num10"/>
    <w:lvl w:ilvl="0">
      <w:start w:val="1"/>
      <w:numFmt w:val="bullet"/>
      <w:lvlText w:val=""/>
      <w:lvlJc w:val="left"/>
      <w:pPr>
        <w:tabs>
          <w:tab w:val="num" w:pos="0"/>
        </w:tabs>
        <w:ind w:left="1440" w:hanging="360"/>
      </w:pPr>
      <w:rPr>
        <w:rFonts w:ascii="Symbol" w:hAnsi="Symbol" w:cs="Symbol"/>
      </w:rPr>
    </w:lvl>
  </w:abstractNum>
  <w:abstractNum w:abstractNumId="7" w15:restartNumberingAfterBreak="0">
    <w:nsid w:val="0000000A"/>
    <w:multiLevelType w:val="singleLevel"/>
    <w:tmpl w:val="0000000A"/>
    <w:name w:val="WW8Num11"/>
    <w:lvl w:ilvl="0">
      <w:start w:val="1"/>
      <w:numFmt w:val="bullet"/>
      <w:lvlText w:val=""/>
      <w:lvlJc w:val="left"/>
      <w:pPr>
        <w:tabs>
          <w:tab w:val="num" w:pos="0"/>
        </w:tabs>
        <w:ind w:left="1485" w:hanging="360"/>
      </w:pPr>
      <w:rPr>
        <w:rFonts w:ascii="Symbol" w:hAnsi="Symbol" w:cs="Symbol"/>
        <w:sz w:val="22"/>
        <w:szCs w:val="22"/>
        <w:lang w:eastAsia="en-US"/>
      </w:rPr>
    </w:lvl>
  </w:abstractNum>
  <w:abstractNum w:abstractNumId="8" w15:restartNumberingAfterBreak="0">
    <w:nsid w:val="14647397"/>
    <w:multiLevelType w:val="multilevel"/>
    <w:tmpl w:val="6486D9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E0D6C"/>
    <w:multiLevelType w:val="hybridMultilevel"/>
    <w:tmpl w:val="655E1D34"/>
    <w:lvl w:ilvl="0" w:tplc="04090001">
      <w:start w:val="1"/>
      <w:numFmt w:val="bullet"/>
      <w:lvlText w:val=""/>
      <w:lvlJc w:val="left"/>
      <w:pPr>
        <w:ind w:left="720" w:hanging="360"/>
      </w:pPr>
      <w:rPr>
        <w:rFonts w:ascii="Symbol" w:hAnsi="Symbol" w:hint="default"/>
      </w:rPr>
    </w:lvl>
    <w:lvl w:ilvl="1" w:tplc="49D4CB0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B128E4"/>
    <w:multiLevelType w:val="multilevel"/>
    <w:tmpl w:val="CF6CE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D53DEB"/>
    <w:multiLevelType w:val="hybridMultilevel"/>
    <w:tmpl w:val="43D4962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3C4B5B7D"/>
    <w:multiLevelType w:val="hybridMultilevel"/>
    <w:tmpl w:val="4C0E31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6F021E8"/>
    <w:multiLevelType w:val="hybridMultilevel"/>
    <w:tmpl w:val="196E10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19055E2"/>
    <w:multiLevelType w:val="hybridMultilevel"/>
    <w:tmpl w:val="167E5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013AB8"/>
    <w:multiLevelType w:val="hybridMultilevel"/>
    <w:tmpl w:val="B2BC7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C32E9D"/>
    <w:multiLevelType w:val="hybridMultilevel"/>
    <w:tmpl w:val="A2EA9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E6615F"/>
    <w:multiLevelType w:val="hybridMultilevel"/>
    <w:tmpl w:val="BF849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7512D0"/>
    <w:multiLevelType w:val="hybridMultilevel"/>
    <w:tmpl w:val="E256BA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7DFB4E18"/>
    <w:multiLevelType w:val="hybridMultilevel"/>
    <w:tmpl w:val="20EC5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0307461">
    <w:abstractNumId w:val="3"/>
  </w:num>
  <w:num w:numId="2" w16cid:durableId="1281179683">
    <w:abstractNumId w:val="7"/>
  </w:num>
  <w:num w:numId="3" w16cid:durableId="2130934841">
    <w:abstractNumId w:val="6"/>
  </w:num>
  <w:num w:numId="4" w16cid:durableId="397752773">
    <w:abstractNumId w:val="5"/>
  </w:num>
  <w:num w:numId="5" w16cid:durableId="81876402">
    <w:abstractNumId w:val="2"/>
  </w:num>
  <w:num w:numId="6" w16cid:durableId="855273568">
    <w:abstractNumId w:val="4"/>
  </w:num>
  <w:num w:numId="7" w16cid:durableId="1901403787">
    <w:abstractNumId w:val="1"/>
  </w:num>
  <w:num w:numId="8" w16cid:durableId="346952676">
    <w:abstractNumId w:val="0"/>
  </w:num>
  <w:num w:numId="9" w16cid:durableId="611284344">
    <w:abstractNumId w:val="3"/>
  </w:num>
  <w:num w:numId="10" w16cid:durableId="1756895430">
    <w:abstractNumId w:val="1"/>
  </w:num>
  <w:num w:numId="11" w16cid:durableId="1100373742">
    <w:abstractNumId w:val="3"/>
  </w:num>
  <w:num w:numId="12" w16cid:durableId="892497193">
    <w:abstractNumId w:val="1"/>
  </w:num>
  <w:num w:numId="13" w16cid:durableId="354500873">
    <w:abstractNumId w:val="17"/>
  </w:num>
  <w:num w:numId="14" w16cid:durableId="968587455">
    <w:abstractNumId w:val="10"/>
  </w:num>
  <w:num w:numId="15" w16cid:durableId="1925066235">
    <w:abstractNumId w:val="8"/>
  </w:num>
  <w:num w:numId="16" w16cid:durableId="2041737107">
    <w:abstractNumId w:val="14"/>
  </w:num>
  <w:num w:numId="17" w16cid:durableId="1472481854">
    <w:abstractNumId w:val="16"/>
  </w:num>
  <w:num w:numId="18" w16cid:durableId="1615671417">
    <w:abstractNumId w:val="19"/>
  </w:num>
  <w:num w:numId="19" w16cid:durableId="1631743141">
    <w:abstractNumId w:val="15"/>
  </w:num>
  <w:num w:numId="20" w16cid:durableId="605314752">
    <w:abstractNumId w:val="13"/>
  </w:num>
  <w:num w:numId="21" w16cid:durableId="1677345464">
    <w:abstractNumId w:val="18"/>
  </w:num>
  <w:num w:numId="22" w16cid:durableId="1267738610">
    <w:abstractNumId w:val="11"/>
  </w:num>
  <w:num w:numId="23" w16cid:durableId="21637260">
    <w:abstractNumId w:val="9"/>
  </w:num>
  <w:num w:numId="24" w16cid:durableId="2423759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D4DB8"/>
    <w:rsid w:val="000034C2"/>
    <w:rsid w:val="000050D9"/>
    <w:rsid w:val="000172CD"/>
    <w:rsid w:val="000201E1"/>
    <w:rsid w:val="00023658"/>
    <w:rsid w:val="00042ABD"/>
    <w:rsid w:val="00044BEF"/>
    <w:rsid w:val="00050532"/>
    <w:rsid w:val="00060327"/>
    <w:rsid w:val="0007215A"/>
    <w:rsid w:val="000910E3"/>
    <w:rsid w:val="000A4C35"/>
    <w:rsid w:val="000A629F"/>
    <w:rsid w:val="000B0B2A"/>
    <w:rsid w:val="000B102A"/>
    <w:rsid w:val="000B45FF"/>
    <w:rsid w:val="000B5B71"/>
    <w:rsid w:val="000C48C8"/>
    <w:rsid w:val="000D1362"/>
    <w:rsid w:val="000D6116"/>
    <w:rsid w:val="000E1364"/>
    <w:rsid w:val="000F3400"/>
    <w:rsid w:val="0010446B"/>
    <w:rsid w:val="001065FA"/>
    <w:rsid w:val="00123336"/>
    <w:rsid w:val="00125946"/>
    <w:rsid w:val="00134C1A"/>
    <w:rsid w:val="001507B4"/>
    <w:rsid w:val="001663B8"/>
    <w:rsid w:val="00166608"/>
    <w:rsid w:val="00181976"/>
    <w:rsid w:val="001869A6"/>
    <w:rsid w:val="001977C1"/>
    <w:rsid w:val="001A51EF"/>
    <w:rsid w:val="001B2E80"/>
    <w:rsid w:val="001B3752"/>
    <w:rsid w:val="001B53AF"/>
    <w:rsid w:val="001D46D4"/>
    <w:rsid w:val="001D78A5"/>
    <w:rsid w:val="001D7EED"/>
    <w:rsid w:val="00206396"/>
    <w:rsid w:val="002063E6"/>
    <w:rsid w:val="00206CCD"/>
    <w:rsid w:val="0021435D"/>
    <w:rsid w:val="00220061"/>
    <w:rsid w:val="00221986"/>
    <w:rsid w:val="0022390D"/>
    <w:rsid w:val="00231ED1"/>
    <w:rsid w:val="00232FE8"/>
    <w:rsid w:val="00237252"/>
    <w:rsid w:val="00240FFF"/>
    <w:rsid w:val="00244553"/>
    <w:rsid w:val="00251361"/>
    <w:rsid w:val="002600EA"/>
    <w:rsid w:val="002741C1"/>
    <w:rsid w:val="002759FE"/>
    <w:rsid w:val="00276449"/>
    <w:rsid w:val="0028532E"/>
    <w:rsid w:val="00287162"/>
    <w:rsid w:val="00296978"/>
    <w:rsid w:val="002A0C90"/>
    <w:rsid w:val="002A2A69"/>
    <w:rsid w:val="002A2BBF"/>
    <w:rsid w:val="002B0F42"/>
    <w:rsid w:val="002B7917"/>
    <w:rsid w:val="002D1F50"/>
    <w:rsid w:val="002D39C1"/>
    <w:rsid w:val="002F0B3F"/>
    <w:rsid w:val="00301D23"/>
    <w:rsid w:val="0030251A"/>
    <w:rsid w:val="003175E6"/>
    <w:rsid w:val="0033550E"/>
    <w:rsid w:val="003512CB"/>
    <w:rsid w:val="0035275D"/>
    <w:rsid w:val="00352FA1"/>
    <w:rsid w:val="00354B5B"/>
    <w:rsid w:val="003560B7"/>
    <w:rsid w:val="0036787F"/>
    <w:rsid w:val="00367E9B"/>
    <w:rsid w:val="00384E99"/>
    <w:rsid w:val="003A0C6E"/>
    <w:rsid w:val="003A32A0"/>
    <w:rsid w:val="003B4E8D"/>
    <w:rsid w:val="003B773C"/>
    <w:rsid w:val="003C34B3"/>
    <w:rsid w:val="003C6F99"/>
    <w:rsid w:val="003D2FBE"/>
    <w:rsid w:val="003E1F99"/>
    <w:rsid w:val="003E40A3"/>
    <w:rsid w:val="003E7364"/>
    <w:rsid w:val="003E7C25"/>
    <w:rsid w:val="003F18E0"/>
    <w:rsid w:val="00401313"/>
    <w:rsid w:val="00402771"/>
    <w:rsid w:val="00403A18"/>
    <w:rsid w:val="00405EA4"/>
    <w:rsid w:val="004165DD"/>
    <w:rsid w:val="00417561"/>
    <w:rsid w:val="00421A53"/>
    <w:rsid w:val="00425D12"/>
    <w:rsid w:val="004314F4"/>
    <w:rsid w:val="004374C7"/>
    <w:rsid w:val="00443E1D"/>
    <w:rsid w:val="00451549"/>
    <w:rsid w:val="004526AA"/>
    <w:rsid w:val="00461589"/>
    <w:rsid w:val="004672F3"/>
    <w:rsid w:val="00470DB3"/>
    <w:rsid w:val="0048670D"/>
    <w:rsid w:val="0049001E"/>
    <w:rsid w:val="00492C22"/>
    <w:rsid w:val="0049518F"/>
    <w:rsid w:val="00496F4F"/>
    <w:rsid w:val="004B0C2F"/>
    <w:rsid w:val="004D1DD3"/>
    <w:rsid w:val="004D4EE0"/>
    <w:rsid w:val="004D714A"/>
    <w:rsid w:val="004E5688"/>
    <w:rsid w:val="004E6AFE"/>
    <w:rsid w:val="004F1259"/>
    <w:rsid w:val="004F2163"/>
    <w:rsid w:val="004F2E21"/>
    <w:rsid w:val="004F7319"/>
    <w:rsid w:val="00505495"/>
    <w:rsid w:val="0051767A"/>
    <w:rsid w:val="00526E45"/>
    <w:rsid w:val="00552AE3"/>
    <w:rsid w:val="00552C19"/>
    <w:rsid w:val="00553C43"/>
    <w:rsid w:val="00555CF4"/>
    <w:rsid w:val="005601B6"/>
    <w:rsid w:val="00565030"/>
    <w:rsid w:val="00567917"/>
    <w:rsid w:val="00574ECD"/>
    <w:rsid w:val="00576E7F"/>
    <w:rsid w:val="00577EFA"/>
    <w:rsid w:val="005829FA"/>
    <w:rsid w:val="00583401"/>
    <w:rsid w:val="00583E5B"/>
    <w:rsid w:val="0058564D"/>
    <w:rsid w:val="00585B4A"/>
    <w:rsid w:val="00586702"/>
    <w:rsid w:val="0058795F"/>
    <w:rsid w:val="00592912"/>
    <w:rsid w:val="005A66FD"/>
    <w:rsid w:val="005B0B2D"/>
    <w:rsid w:val="005B622D"/>
    <w:rsid w:val="005B6A1A"/>
    <w:rsid w:val="005C5EBD"/>
    <w:rsid w:val="005C708B"/>
    <w:rsid w:val="005C71AC"/>
    <w:rsid w:val="005D014F"/>
    <w:rsid w:val="005D59CE"/>
    <w:rsid w:val="005E77E4"/>
    <w:rsid w:val="005F7E84"/>
    <w:rsid w:val="006021AF"/>
    <w:rsid w:val="0060334D"/>
    <w:rsid w:val="00604740"/>
    <w:rsid w:val="00607D8E"/>
    <w:rsid w:val="00615E73"/>
    <w:rsid w:val="006356F4"/>
    <w:rsid w:val="006420AF"/>
    <w:rsid w:val="006532D6"/>
    <w:rsid w:val="006601D1"/>
    <w:rsid w:val="00661AE5"/>
    <w:rsid w:val="00671723"/>
    <w:rsid w:val="00672321"/>
    <w:rsid w:val="00674FA3"/>
    <w:rsid w:val="00677502"/>
    <w:rsid w:val="006933BE"/>
    <w:rsid w:val="006952B5"/>
    <w:rsid w:val="006A2072"/>
    <w:rsid w:val="006B5539"/>
    <w:rsid w:val="006D068D"/>
    <w:rsid w:val="006D1245"/>
    <w:rsid w:val="006E40D6"/>
    <w:rsid w:val="006E5072"/>
    <w:rsid w:val="006E6DC1"/>
    <w:rsid w:val="006F1C3D"/>
    <w:rsid w:val="006F3344"/>
    <w:rsid w:val="007000B4"/>
    <w:rsid w:val="00706F36"/>
    <w:rsid w:val="007122EF"/>
    <w:rsid w:val="00713834"/>
    <w:rsid w:val="00717974"/>
    <w:rsid w:val="00726BA8"/>
    <w:rsid w:val="0073186E"/>
    <w:rsid w:val="00731E82"/>
    <w:rsid w:val="0073784D"/>
    <w:rsid w:val="0074318C"/>
    <w:rsid w:val="00746259"/>
    <w:rsid w:val="00756BA6"/>
    <w:rsid w:val="00767F9A"/>
    <w:rsid w:val="007768AF"/>
    <w:rsid w:val="00784B50"/>
    <w:rsid w:val="007908B2"/>
    <w:rsid w:val="00796CCE"/>
    <w:rsid w:val="0079783B"/>
    <w:rsid w:val="007A04AB"/>
    <w:rsid w:val="007A21E1"/>
    <w:rsid w:val="007A40B6"/>
    <w:rsid w:val="007A47D8"/>
    <w:rsid w:val="007B64FB"/>
    <w:rsid w:val="007C1401"/>
    <w:rsid w:val="007F0E68"/>
    <w:rsid w:val="007F7ECC"/>
    <w:rsid w:val="00804C20"/>
    <w:rsid w:val="00805CEF"/>
    <w:rsid w:val="00814401"/>
    <w:rsid w:val="00814591"/>
    <w:rsid w:val="008244C3"/>
    <w:rsid w:val="00824B13"/>
    <w:rsid w:val="0083668D"/>
    <w:rsid w:val="00844413"/>
    <w:rsid w:val="008458EC"/>
    <w:rsid w:val="00851664"/>
    <w:rsid w:val="008646EA"/>
    <w:rsid w:val="00867F7A"/>
    <w:rsid w:val="00877C57"/>
    <w:rsid w:val="00895F63"/>
    <w:rsid w:val="00896699"/>
    <w:rsid w:val="00897944"/>
    <w:rsid w:val="008D0E7D"/>
    <w:rsid w:val="008E008C"/>
    <w:rsid w:val="008E1A06"/>
    <w:rsid w:val="008E1C97"/>
    <w:rsid w:val="008E220B"/>
    <w:rsid w:val="008F67A7"/>
    <w:rsid w:val="0090348F"/>
    <w:rsid w:val="009154BE"/>
    <w:rsid w:val="009216B2"/>
    <w:rsid w:val="00931A2D"/>
    <w:rsid w:val="009338BB"/>
    <w:rsid w:val="0093614B"/>
    <w:rsid w:val="00947180"/>
    <w:rsid w:val="009610AA"/>
    <w:rsid w:val="0097014A"/>
    <w:rsid w:val="00985A43"/>
    <w:rsid w:val="00995637"/>
    <w:rsid w:val="009B2439"/>
    <w:rsid w:val="009B3D47"/>
    <w:rsid w:val="009D07DC"/>
    <w:rsid w:val="009E13F3"/>
    <w:rsid w:val="009E4E5F"/>
    <w:rsid w:val="009F791E"/>
    <w:rsid w:val="00A11458"/>
    <w:rsid w:val="00A26254"/>
    <w:rsid w:val="00A31BC3"/>
    <w:rsid w:val="00A42449"/>
    <w:rsid w:val="00A47E9F"/>
    <w:rsid w:val="00A5220B"/>
    <w:rsid w:val="00A527B8"/>
    <w:rsid w:val="00A54B24"/>
    <w:rsid w:val="00A565B0"/>
    <w:rsid w:val="00A60E9D"/>
    <w:rsid w:val="00A75F52"/>
    <w:rsid w:val="00A87C0E"/>
    <w:rsid w:val="00A96D68"/>
    <w:rsid w:val="00A96FEB"/>
    <w:rsid w:val="00AA7C88"/>
    <w:rsid w:val="00AD317F"/>
    <w:rsid w:val="00AE47D0"/>
    <w:rsid w:val="00AF2373"/>
    <w:rsid w:val="00B00C67"/>
    <w:rsid w:val="00B03C74"/>
    <w:rsid w:val="00B06B5F"/>
    <w:rsid w:val="00B21A8D"/>
    <w:rsid w:val="00B36B42"/>
    <w:rsid w:val="00B379FA"/>
    <w:rsid w:val="00B51778"/>
    <w:rsid w:val="00B82F96"/>
    <w:rsid w:val="00B847F2"/>
    <w:rsid w:val="00B93EDC"/>
    <w:rsid w:val="00BA06BD"/>
    <w:rsid w:val="00BA51AE"/>
    <w:rsid w:val="00BD0E33"/>
    <w:rsid w:val="00BD2EFF"/>
    <w:rsid w:val="00BD5FBA"/>
    <w:rsid w:val="00C16965"/>
    <w:rsid w:val="00C22E4A"/>
    <w:rsid w:val="00C25053"/>
    <w:rsid w:val="00C25A9D"/>
    <w:rsid w:val="00C32B71"/>
    <w:rsid w:val="00C41754"/>
    <w:rsid w:val="00C44F23"/>
    <w:rsid w:val="00C579A1"/>
    <w:rsid w:val="00C6240F"/>
    <w:rsid w:val="00C625B6"/>
    <w:rsid w:val="00C62B8C"/>
    <w:rsid w:val="00C64CB1"/>
    <w:rsid w:val="00C66C98"/>
    <w:rsid w:val="00C74D8C"/>
    <w:rsid w:val="00C75607"/>
    <w:rsid w:val="00C87628"/>
    <w:rsid w:val="00C90AFD"/>
    <w:rsid w:val="00C90D99"/>
    <w:rsid w:val="00C95B15"/>
    <w:rsid w:val="00C9714F"/>
    <w:rsid w:val="00CA4B03"/>
    <w:rsid w:val="00CA5972"/>
    <w:rsid w:val="00CB3CB8"/>
    <w:rsid w:val="00CB6369"/>
    <w:rsid w:val="00CC305C"/>
    <w:rsid w:val="00CD6344"/>
    <w:rsid w:val="00CE3C98"/>
    <w:rsid w:val="00CE6DF9"/>
    <w:rsid w:val="00CF41B8"/>
    <w:rsid w:val="00CF5D16"/>
    <w:rsid w:val="00CF6DE2"/>
    <w:rsid w:val="00CF7AAC"/>
    <w:rsid w:val="00D01594"/>
    <w:rsid w:val="00D04411"/>
    <w:rsid w:val="00D22775"/>
    <w:rsid w:val="00D23B0F"/>
    <w:rsid w:val="00D27281"/>
    <w:rsid w:val="00D30C78"/>
    <w:rsid w:val="00D31DB8"/>
    <w:rsid w:val="00D448D1"/>
    <w:rsid w:val="00D44D5C"/>
    <w:rsid w:val="00D527D5"/>
    <w:rsid w:val="00D53A58"/>
    <w:rsid w:val="00D6522C"/>
    <w:rsid w:val="00D71AE4"/>
    <w:rsid w:val="00D74541"/>
    <w:rsid w:val="00D819E8"/>
    <w:rsid w:val="00D81A9F"/>
    <w:rsid w:val="00D83FF3"/>
    <w:rsid w:val="00D94230"/>
    <w:rsid w:val="00DA3BC5"/>
    <w:rsid w:val="00DC0E8B"/>
    <w:rsid w:val="00DC1C79"/>
    <w:rsid w:val="00DC7F3C"/>
    <w:rsid w:val="00DD3EA0"/>
    <w:rsid w:val="00DE2AC1"/>
    <w:rsid w:val="00DE484D"/>
    <w:rsid w:val="00DE4923"/>
    <w:rsid w:val="00DF6FF4"/>
    <w:rsid w:val="00DF77DD"/>
    <w:rsid w:val="00E021D3"/>
    <w:rsid w:val="00E02565"/>
    <w:rsid w:val="00E0376E"/>
    <w:rsid w:val="00E05992"/>
    <w:rsid w:val="00E071BF"/>
    <w:rsid w:val="00E103E6"/>
    <w:rsid w:val="00E144D4"/>
    <w:rsid w:val="00E22A64"/>
    <w:rsid w:val="00E57DF7"/>
    <w:rsid w:val="00E63E6E"/>
    <w:rsid w:val="00E76AC1"/>
    <w:rsid w:val="00E8603B"/>
    <w:rsid w:val="00E90B21"/>
    <w:rsid w:val="00E9283E"/>
    <w:rsid w:val="00EA0ABA"/>
    <w:rsid w:val="00EA0B96"/>
    <w:rsid w:val="00EA4176"/>
    <w:rsid w:val="00EB0ACD"/>
    <w:rsid w:val="00EB758B"/>
    <w:rsid w:val="00ED2726"/>
    <w:rsid w:val="00EF1FFE"/>
    <w:rsid w:val="00F05FC2"/>
    <w:rsid w:val="00F07BD3"/>
    <w:rsid w:val="00F2658A"/>
    <w:rsid w:val="00F43144"/>
    <w:rsid w:val="00F43815"/>
    <w:rsid w:val="00F45D47"/>
    <w:rsid w:val="00F468EB"/>
    <w:rsid w:val="00F47747"/>
    <w:rsid w:val="00F52801"/>
    <w:rsid w:val="00F53334"/>
    <w:rsid w:val="00F97795"/>
    <w:rsid w:val="00FA231C"/>
    <w:rsid w:val="00FA4192"/>
    <w:rsid w:val="00FB357E"/>
    <w:rsid w:val="00FC5B8A"/>
    <w:rsid w:val="00FD2508"/>
    <w:rsid w:val="00FD4DB8"/>
    <w:rsid w:val="00FE0200"/>
    <w:rsid w:val="00FE08DF"/>
    <w:rsid w:val="00FE277A"/>
    <w:rsid w:val="00FF030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A5111"/>
  <w15:docId w15:val="{C2ADCB9E-1178-4A3B-95EE-315B8A906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DB8"/>
    <w:pPr>
      <w:suppressAutoHyphens/>
      <w:spacing w:after="0" w:line="240" w:lineRule="auto"/>
    </w:pPr>
    <w:rPr>
      <w:rFonts w:ascii="Times New Roman" w:eastAsia="Times New Roman" w:hAnsi="Times New Roman" w:cs="Times New Roman"/>
      <w:sz w:val="24"/>
      <w:szCs w:val="24"/>
      <w:lang w:eastAsia="zh-CN"/>
    </w:rPr>
  </w:style>
  <w:style w:type="paragraph" w:styleId="Heading4">
    <w:name w:val="heading 4"/>
    <w:basedOn w:val="Normal"/>
    <w:next w:val="Normal"/>
    <w:link w:val="Heading4Char"/>
    <w:unhideWhenUsed/>
    <w:qFormat/>
    <w:rsid w:val="00FD4DB8"/>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FD4DB8"/>
    <w:rPr>
      <w:rFonts w:ascii="Times New Roman" w:eastAsia="Times New Roman" w:hAnsi="Times New Roman" w:cs="Times New Roman"/>
      <w:b/>
      <w:bCs/>
      <w:sz w:val="28"/>
      <w:szCs w:val="28"/>
      <w:lang w:eastAsia="zh-CN"/>
    </w:rPr>
  </w:style>
  <w:style w:type="character" w:styleId="Hyperlink">
    <w:name w:val="Hyperlink"/>
    <w:unhideWhenUsed/>
    <w:rsid w:val="00FD4DB8"/>
    <w:rPr>
      <w:color w:val="0000FF"/>
      <w:u w:val="single"/>
    </w:rPr>
  </w:style>
  <w:style w:type="paragraph" w:styleId="Title">
    <w:name w:val="Title"/>
    <w:basedOn w:val="Normal"/>
    <w:next w:val="Subtitle"/>
    <w:link w:val="TitleChar"/>
    <w:qFormat/>
    <w:rsid w:val="00FD4DB8"/>
    <w:pPr>
      <w:jc w:val="center"/>
    </w:pPr>
    <w:rPr>
      <w:b/>
      <w:bCs/>
      <w:sz w:val="30"/>
      <w:szCs w:val="30"/>
    </w:rPr>
  </w:style>
  <w:style w:type="character" w:customStyle="1" w:styleId="TitleChar">
    <w:name w:val="Title Char"/>
    <w:basedOn w:val="DefaultParagraphFont"/>
    <w:link w:val="Title"/>
    <w:rsid w:val="00FD4DB8"/>
    <w:rPr>
      <w:rFonts w:ascii="Times New Roman" w:eastAsia="Times New Roman" w:hAnsi="Times New Roman" w:cs="Times New Roman"/>
      <w:b/>
      <w:bCs/>
      <w:sz w:val="30"/>
      <w:szCs w:val="30"/>
      <w:lang w:eastAsia="zh-CN"/>
    </w:rPr>
  </w:style>
  <w:style w:type="paragraph" w:styleId="ListParagraph">
    <w:name w:val="List Paragraph"/>
    <w:basedOn w:val="Normal"/>
    <w:qFormat/>
    <w:rsid w:val="00FD4DB8"/>
    <w:pPr>
      <w:suppressAutoHyphens w:val="0"/>
      <w:ind w:left="720"/>
    </w:pPr>
    <w:rPr>
      <w:rFonts w:ascii="Calibri" w:eastAsia="Calibri" w:hAnsi="Calibri" w:cs="Calibri"/>
      <w:sz w:val="22"/>
      <w:szCs w:val="22"/>
    </w:rPr>
  </w:style>
  <w:style w:type="character" w:customStyle="1" w:styleId="spelle">
    <w:name w:val="spelle"/>
    <w:basedOn w:val="DefaultParagraphFont"/>
    <w:rsid w:val="00FD4DB8"/>
  </w:style>
  <w:style w:type="character" w:customStyle="1" w:styleId="grame">
    <w:name w:val="grame"/>
    <w:basedOn w:val="DefaultParagraphFont"/>
    <w:rsid w:val="00FD4DB8"/>
  </w:style>
  <w:style w:type="character" w:styleId="Strong">
    <w:name w:val="Strong"/>
    <w:basedOn w:val="DefaultParagraphFont"/>
    <w:uiPriority w:val="22"/>
    <w:qFormat/>
    <w:rsid w:val="00FD4DB8"/>
    <w:rPr>
      <w:b/>
      <w:bCs/>
    </w:rPr>
  </w:style>
  <w:style w:type="paragraph" w:styleId="Subtitle">
    <w:name w:val="Subtitle"/>
    <w:basedOn w:val="Normal"/>
    <w:next w:val="Normal"/>
    <w:link w:val="SubtitleChar"/>
    <w:uiPriority w:val="11"/>
    <w:qFormat/>
    <w:rsid w:val="00FD4DB8"/>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D4DB8"/>
    <w:rPr>
      <w:rFonts w:asciiTheme="majorHAnsi" w:eastAsiaTheme="majorEastAsia" w:hAnsiTheme="majorHAnsi" w:cstheme="majorBidi"/>
      <w:i/>
      <w:iCs/>
      <w:color w:val="4F81BD" w:themeColor="accent1"/>
      <w:spacing w:val="15"/>
      <w:sz w:val="24"/>
      <w:szCs w:val="24"/>
      <w:lang w:eastAsia="zh-CN"/>
    </w:rPr>
  </w:style>
  <w:style w:type="paragraph" w:styleId="Header">
    <w:name w:val="header"/>
    <w:basedOn w:val="Normal"/>
    <w:link w:val="HeaderChar"/>
    <w:uiPriority w:val="99"/>
    <w:unhideWhenUsed/>
    <w:rsid w:val="00470DB3"/>
    <w:pPr>
      <w:tabs>
        <w:tab w:val="center" w:pos="4680"/>
        <w:tab w:val="right" w:pos="9360"/>
      </w:tabs>
    </w:pPr>
  </w:style>
  <w:style w:type="character" w:customStyle="1" w:styleId="HeaderChar">
    <w:name w:val="Header Char"/>
    <w:basedOn w:val="DefaultParagraphFont"/>
    <w:link w:val="Header"/>
    <w:uiPriority w:val="99"/>
    <w:rsid w:val="00470DB3"/>
    <w:rPr>
      <w:rFonts w:ascii="Times New Roman" w:eastAsia="Times New Roman" w:hAnsi="Times New Roman" w:cs="Times New Roman"/>
      <w:sz w:val="24"/>
      <w:szCs w:val="24"/>
      <w:lang w:eastAsia="zh-CN"/>
    </w:rPr>
  </w:style>
  <w:style w:type="paragraph" w:styleId="Footer">
    <w:name w:val="footer"/>
    <w:basedOn w:val="Normal"/>
    <w:link w:val="FooterChar"/>
    <w:uiPriority w:val="99"/>
    <w:unhideWhenUsed/>
    <w:rsid w:val="00470DB3"/>
    <w:pPr>
      <w:tabs>
        <w:tab w:val="center" w:pos="4680"/>
        <w:tab w:val="right" w:pos="9360"/>
      </w:tabs>
    </w:pPr>
  </w:style>
  <w:style w:type="character" w:customStyle="1" w:styleId="FooterChar">
    <w:name w:val="Footer Char"/>
    <w:basedOn w:val="DefaultParagraphFont"/>
    <w:link w:val="Footer"/>
    <w:uiPriority w:val="99"/>
    <w:rsid w:val="00470DB3"/>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745234">
      <w:bodyDiv w:val="1"/>
      <w:marLeft w:val="0"/>
      <w:marRight w:val="0"/>
      <w:marTop w:val="0"/>
      <w:marBottom w:val="0"/>
      <w:divBdr>
        <w:top w:val="none" w:sz="0" w:space="0" w:color="auto"/>
        <w:left w:val="none" w:sz="0" w:space="0" w:color="auto"/>
        <w:bottom w:val="none" w:sz="0" w:space="0" w:color="auto"/>
        <w:right w:val="none" w:sz="0" w:space="0" w:color="auto"/>
      </w:divBdr>
    </w:div>
    <w:div w:id="411850808">
      <w:bodyDiv w:val="1"/>
      <w:marLeft w:val="0"/>
      <w:marRight w:val="0"/>
      <w:marTop w:val="0"/>
      <w:marBottom w:val="0"/>
      <w:divBdr>
        <w:top w:val="none" w:sz="0" w:space="0" w:color="auto"/>
        <w:left w:val="none" w:sz="0" w:space="0" w:color="auto"/>
        <w:bottom w:val="none" w:sz="0" w:space="0" w:color="auto"/>
        <w:right w:val="none" w:sz="0" w:space="0" w:color="auto"/>
      </w:divBdr>
    </w:div>
    <w:div w:id="551186811">
      <w:bodyDiv w:val="1"/>
      <w:marLeft w:val="0"/>
      <w:marRight w:val="0"/>
      <w:marTop w:val="0"/>
      <w:marBottom w:val="0"/>
      <w:divBdr>
        <w:top w:val="none" w:sz="0" w:space="0" w:color="auto"/>
        <w:left w:val="none" w:sz="0" w:space="0" w:color="auto"/>
        <w:bottom w:val="none" w:sz="0" w:space="0" w:color="auto"/>
        <w:right w:val="none" w:sz="0" w:space="0" w:color="auto"/>
      </w:divBdr>
    </w:div>
    <w:div w:id="552085378">
      <w:bodyDiv w:val="1"/>
      <w:marLeft w:val="0"/>
      <w:marRight w:val="0"/>
      <w:marTop w:val="0"/>
      <w:marBottom w:val="0"/>
      <w:divBdr>
        <w:top w:val="none" w:sz="0" w:space="0" w:color="auto"/>
        <w:left w:val="none" w:sz="0" w:space="0" w:color="auto"/>
        <w:bottom w:val="none" w:sz="0" w:space="0" w:color="auto"/>
        <w:right w:val="none" w:sz="0" w:space="0" w:color="auto"/>
      </w:divBdr>
    </w:div>
    <w:div w:id="810750758">
      <w:bodyDiv w:val="1"/>
      <w:marLeft w:val="0"/>
      <w:marRight w:val="0"/>
      <w:marTop w:val="0"/>
      <w:marBottom w:val="0"/>
      <w:divBdr>
        <w:top w:val="none" w:sz="0" w:space="0" w:color="auto"/>
        <w:left w:val="none" w:sz="0" w:space="0" w:color="auto"/>
        <w:bottom w:val="none" w:sz="0" w:space="0" w:color="auto"/>
        <w:right w:val="none" w:sz="0" w:space="0" w:color="auto"/>
      </w:divBdr>
    </w:div>
    <w:div w:id="1308629066">
      <w:bodyDiv w:val="1"/>
      <w:marLeft w:val="0"/>
      <w:marRight w:val="0"/>
      <w:marTop w:val="0"/>
      <w:marBottom w:val="0"/>
      <w:divBdr>
        <w:top w:val="none" w:sz="0" w:space="0" w:color="auto"/>
        <w:left w:val="none" w:sz="0" w:space="0" w:color="auto"/>
        <w:bottom w:val="none" w:sz="0" w:space="0" w:color="auto"/>
        <w:right w:val="none" w:sz="0" w:space="0" w:color="auto"/>
      </w:divBdr>
    </w:div>
    <w:div w:id="1820002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1540</TotalTime>
  <Pages>4</Pages>
  <Words>1172</Words>
  <Characters>6684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Shine_Server</dc:creator>
  <cp:lastModifiedBy>rajesh dharma</cp:lastModifiedBy>
  <cp:revision>189</cp:revision>
  <cp:lastPrinted>2015-08-23T03:39:00Z</cp:lastPrinted>
  <dcterms:created xsi:type="dcterms:W3CDTF">2019-01-27T06:03:00Z</dcterms:created>
  <dcterms:modified xsi:type="dcterms:W3CDTF">2025-05-16T01:40:00Z</dcterms:modified>
</cp:coreProperties>
</file>