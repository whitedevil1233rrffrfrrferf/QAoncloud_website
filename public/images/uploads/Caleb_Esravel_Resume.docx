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nameTable"/>
        <w:tblW w:w="5000" w:type="pct"/>
        <w:tblCellSpacing w:w="0" w:type="dxa"/>
        <w:shd w:val="clear" w:color="auto" w:fill="3EE2DB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906"/>
      </w:tblGrid>
      <w:tr>
        <w:tblPrEx>
          <w:tblW w:w="5000" w:type="pct"/>
          <w:tblCellSpacing w:w="0" w:type="dxa"/>
          <w:shd w:val="clear" w:color="auto" w:fill="3EE2DB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390"/>
          <w:tblCellSpacing w:w="0" w:type="dxa"/>
        </w:trPr>
        <w:tc>
          <w:tcPr>
            <w:tcW w:w="5000" w:type="pct"/>
            <w:shd w:val="clear" w:color="auto" w:fill="C1F6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emptyCell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</w:tc>
      </w:tr>
      <w:tr>
        <w:tblPrEx>
          <w:tblW w:w="5000" w:type="pct"/>
          <w:tblCellSpacing w:w="0" w:type="dxa"/>
          <w:shd w:val="clear" w:color="auto" w:fill="3EE2DB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490"/>
          <w:tblCellSpacing w:w="0" w:type="dxa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name"/>
              <w:pBdr>
                <w:top w:val="none" w:sz="0" w:space="0" w:color="auto"/>
                <w:left w:val="none" w:sz="0" w:space="25" w:color="auto"/>
                <w:bottom w:val="none" w:sz="0" w:space="0" w:color="auto"/>
                <w:right w:val="none" w:sz="0" w:space="25" w:color="auto"/>
              </w:pBdr>
              <w:spacing w:before="0" w:after="180"/>
              <w:ind w:left="500" w:right="500"/>
              <w:jc w:val="center"/>
              <w:rPr>
                <w:rStyle w:val="nameCell"/>
                <w:rFonts w:ascii="Trebuchet MS" w:eastAsia="Trebuchet MS" w:hAnsi="Trebuchet MS" w:cs="Trebuchet MS"/>
                <w:b/>
                <w:bCs/>
                <w:i/>
                <w:iCs/>
                <w:color w:val="4A4A4A"/>
                <w:sz w:val="64"/>
                <w:szCs w:val="64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rect id="_x0000_s1025" style="width:274.48pt;height:0;margin-top:-24.5pt;margin-left:160.41pt;position:absolute;z-index:251658240" fillcolor="this" strokecolor="#505050">
                  <v:fill opacity="0"/>
                  <v:textbox style="mso-fit-shape-to-text:t" inset="0,,0">
                    <w:txbxContent>
                      <w:p>
                        <w:pPr>
                          <w:pStyle w:val="divname"/>
                          <w:pBdr>
                            <w:top w:val="none" w:sz="0" w:space="0" w:color="auto"/>
                            <w:left w:val="none" w:sz="0" w:space="25" w:color="auto"/>
                            <w:bottom w:val="none" w:sz="0" w:space="0" w:color="auto"/>
                            <w:right w:val="none" w:sz="0" w:space="25" w:color="auto"/>
                          </w:pBdr>
                          <w:spacing w:before="0" w:after="180"/>
                          <w:ind w:left="500" w:right="500"/>
                          <w:jc w:val="center"/>
                          <w:rPr>
                            <w:rStyle w:val="nameCell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z w:val="64"/>
                            <w:szCs w:val="64"/>
                            <w:bdr w:val="none" w:sz="0" w:space="0" w:color="auto"/>
                            <w:shd w:val="clear" w:color="auto" w:fill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Caleb</w:t>
                        </w:r>
                        <w:r>
                          <w:rPr>
                            <w:rStyle w:val="nameCell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z w:val="64"/>
                            <w:szCs w:val="64"/>
                            <w:bdr w:val="none" w:sz="0" w:space="0" w:color="auto"/>
                            <w:shd w:val="clear" w:color="auto" w:fill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Esravel</w:t>
                        </w:r>
                      </w:p>
                    </w:txbxContent>
                  </v:textbox>
                </v:rect>
              </w:pict>
            </w:r>
          </w:p>
        </w:tc>
      </w:tr>
    </w:tbl>
    <w:p>
      <w:pPr>
        <w:pStyle w:val="divlinebreak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rebuchet MS" w:eastAsia="Trebuchet MS" w:hAnsi="Trebuchet MS" w:cs="Trebuchet MS"/>
          <w:color w:val="4A4A4A"/>
          <w:sz w:val="18"/>
          <w:szCs w:val="18"/>
          <w:bdr w:val="none" w:sz="0" w:space="0" w:color="auto"/>
          <w:vertAlign w:val="baseline"/>
        </w:rPr>
        <w:sectPr>
          <w:pgSz w:w="11906" w:h="16838"/>
          <w:pgMar w:top="0" w:right="0" w:bottom="900" w:left="0" w:header="720" w:footer="720"/>
          <w:cols w:space="720"/>
        </w:sectPr>
      </w:pP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rebuchet MS" w:eastAsia="Trebuchet MS" w:hAnsi="Trebuchet MS" w:cs="Trebuchet MS"/>
          <w:color w:val="4A4A4A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calebapheal@gmail.com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| </w:t>
      </w: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6381025896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| </w:t>
      </w: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Tenkasi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 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Tamil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 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Nadu</w:t>
      </w:r>
      <w:r>
        <w:rPr>
          <w:rStyle w:val="documentzipsuffix"/>
          <w:rFonts w:ascii="Trebuchet MS" w:eastAsia="Trebuchet MS" w:hAnsi="Trebuchet MS" w:cs="Trebuchet MS"/>
          <w:color w:val="4A4A4A"/>
        </w:rPr>
        <w:t> 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Tenkasi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 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Tamil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 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Nadu</w:t>
      </w:r>
      <w:r>
        <w:rPr>
          <w:rStyle w:val="documentzipprefix"/>
          <w:rFonts w:ascii="Trebuchet MS" w:eastAsia="Trebuchet MS" w:hAnsi="Trebuchet MS" w:cs="Trebuchet MS"/>
          <w:vanish/>
          <w:color w:val="4A4A4A"/>
        </w:rPr>
        <w:t> </w:t>
      </w: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630"/>
        <w:gridCol w:w="810"/>
        <w:gridCol w:w="2666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6630" w:type="dxa"/>
            <w:noWrap w:val="0"/>
            <w:tcMar>
              <w:top w:w="4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Goal oriented. self-driven SDET with an overall of 8+ Years of industry experience. Developed, maintained and executed the automation scripts. Consistently striving to be highly productive and well versed with the latest automation technology stack.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Automation Lead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Madurai, India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Sri Mookambika Info Solutions Pvt Ltd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05/2021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Current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Collaborated with cross-functional teams to understand project requirements and contribute to test planning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Designed and implemented automated test scripts using Selenium WebDriver with C# for web application testing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Maintain old codebase for existing framework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Utilized Rest Assured for API testing and Playwright with JavaScript for browser automation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and maintained automated test suites for various test levels (unit, integration, system, acceptance)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with Cucumber to create and maintain BDD-style test scenarios, writing Gherkin language specifications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Implemented accessibility testing using tools like Axe or WAVE, ensuring compliance with WCAG standards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Triage the flaky tests / failures and do and RCA then take action Involving in code reviews and help improving the code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performance test scripts using JMeter, executed performance tests, and analyzed results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Generated test reports, documented defects, and communicated test status to stakeholders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Integrated automated tests into CI/CD pipelines to ensure continuous testing.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Software Development Engineer in Test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Bengaluru, India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Cloud Collab Technologies Pvt Ltd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01/2021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05/2021</w:t>
            </w:r>
          </w:p>
          <w:p>
            <w:pPr>
              <w:pStyle w:val="p"/>
              <w:spacing w:before="0" w:after="0" w:line="260" w:lineRule="atLeast"/>
              <w:ind w:left="0" w:right="0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● Collaborated with the development team to understand and analyze the business requirements and functional specifications of the application.</w:t>
            </w:r>
          </w:p>
          <w:p>
            <w:pPr>
              <w:pStyle w:val="p"/>
              <w:spacing w:before="0" w:after="0" w:line="260" w:lineRule="atLeast"/>
              <w:ind w:left="0" w:right="0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● Experienced in the continuous improvement of the test process and test automation framework.</w:t>
            </w:r>
          </w:p>
          <w:p>
            <w:pPr>
              <w:pStyle w:val="p"/>
              <w:spacing w:before="0" w:after="0" w:line="260" w:lineRule="atLeast"/>
              <w:ind w:left="0" w:right="0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● Participated in the design and implementation of test automation frameworks and libraries that can be reused across different projects.</w:t>
            </w:r>
          </w:p>
          <w:p>
            <w:pPr>
              <w:pStyle w:val="p"/>
              <w:spacing w:before="0" w:after="0" w:line="260" w:lineRule="atLeast"/>
              <w:ind w:left="0" w:right="0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● Worked in the continuous integration and continuous delivery (CI/CD) process to ensure that automated tests are executed.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QA Automation Engineer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Chennai, India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Saksoft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02/2020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12/2020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UI testing, have designed end to end scenarios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a careful study of the requirements and derived the test scenarios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Increased automation feasibility by providing solution and architecting Automation framework using Factory Design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Co-ordinated with the development team on defect triaging and for fixes.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Automation Test Engineer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Accenture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01/2018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01/2020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Implemented end-to-end testing for web applications using Cypress, ensuring the reliability and functionality of user interfaces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and maintained robust and scalable Cypress test scripts for various browsers and platforms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micro service automation using RestClient C# and developed unit test script.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Test Engineer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AllTechz Solution Pvt Ltd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08/2015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10/2017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as a functional as well as Automation test engineer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smoke, sanity, exploratory and regression test executions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Used test case enumeration and test design techniques to have extensive coverage for the test cases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feasibility study of the functional test cases before automating them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test script development using selenium with java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framework enhancements activities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Built the application pages using page object mode design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Executed the automated test cases on a weekly basis (Regression run) then share the report to all business stake holders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Performed the false positives and false negatives, Logging the valid defects with proper description and evidences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Involved in all the Agile ceremonies such as sprint refinement, planning daily stand ups and sprint demo and retrospective meeting.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Won first place in Playwright blogging competition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Learning Portfolio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structures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AWS cloud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Docker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Kubernetes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Design patterns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Hobbies and Interests</w:t>
            </w:r>
          </w:p>
          <w:p>
            <w:pPr>
              <w:pStyle w:val="divdocumentulli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Mentoring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Exploring with the community to service updates</w:t>
            </w:r>
          </w:p>
        </w:tc>
        <w:tc>
          <w:tcPr>
            <w:tcW w:w="810" w:type="dxa"/>
            <w:noWrap w:val="0"/>
            <w:tcMar>
              <w:top w:w="4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midpadding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midpadding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2666" w:type="dxa"/>
            <w:tcMar>
              <w:top w:w="4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Selenium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Java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Playwright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Java script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Robot Framework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Python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Jenkins</w:t>
            </w:r>
          </w:p>
          <w:p>
            <w:pPr>
              <w:pStyle w:val="divdocumentulli"/>
              <w:numPr>
                <w:ilvl w:val="0"/>
                <w:numId w:val="7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C#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Rest Assured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Micro services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CICD Pipeline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Security Testing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structures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Cucumber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Accessibility</w:t>
            </w:r>
          </w:p>
          <w:p>
            <w:pPr>
              <w:pStyle w:val="divdocumentulli"/>
              <w:numPr>
                <w:ilvl w:val="0"/>
                <w:numId w:val="8"/>
              </w:numPr>
              <w:spacing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Cypress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Selenium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Java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Playwright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Java script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Robot Framework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Python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Jenkins</w:t>
            </w:r>
          </w:p>
          <w:p>
            <w:pPr>
              <w:pStyle w:val="divdocumentulli"/>
              <w:numPr>
                <w:ilvl w:val="0"/>
                <w:numId w:val="9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C#</w:t>
            </w:r>
          </w:p>
          <w:p>
            <w:pPr>
              <w:pStyle w:val="divdocumentulli"/>
              <w:numPr>
                <w:ilvl w:val="0"/>
                <w:numId w:val="10"/>
              </w:numPr>
              <w:spacing w:before="0"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Rest Assured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Micro services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CICD Pipeline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Security Testing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structures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Cucumber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Accessibility</w:t>
            </w:r>
          </w:p>
          <w:p>
            <w:pPr>
              <w:pStyle w:val="divdocumentulli"/>
              <w:numPr>
                <w:ilvl w:val="0"/>
                <w:numId w:val="10"/>
              </w:numPr>
              <w:spacing w:after="0" w:line="260" w:lineRule="atLeast"/>
              <w:ind w:left="240" w:right="0" w:hanging="212"/>
              <w:jc w:val="left"/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Cypress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document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University College of Engineering, Thirukkkuvalai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Thiruvarur, TN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04/2014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10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Bachelor of Engineering</w:t>
            </w:r>
            <w:r>
              <w:rPr>
                <w:rStyle w:val="documentbeforecolonspace"/>
                <w:rFonts w:ascii="Trebuchet MS" w:eastAsia="Trebuchet MS" w:hAnsi="Trebuchet MS" w:cs="Trebuchet MS"/>
                <w:vanish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Computer Science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document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AZ-900 Microsoft Azure cloud fundamentals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Languages</w:t>
            </w:r>
          </w:p>
          <w:p>
            <w:pPr>
              <w:pStyle w:val="documentright-boxlangSecfirst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Tamil</w:t>
            </w:r>
            <w:r>
              <w:rPr>
                <w:rStyle w:val="hide-coloncolon"/>
                <w:rFonts w:ascii="Trebuchet MS" w:eastAsia="Trebuchet MS" w:hAnsi="Trebuchet MS" w:cs="Trebuchet MS"/>
                <w:b/>
                <w:bCs/>
                <w:vanish/>
                <w:color w:val="4A4A4A"/>
                <w:sz w:val="20"/>
                <w:szCs w:val="20"/>
              </w:rPr>
              <w:t>: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120" w:lineRule="exac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1687641" cy="76775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64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right-boxlangSecfirst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Bilingual or Proficient (C2)</w:t>
            </w:r>
          </w:p>
          <w:p>
            <w:pPr>
              <w:pStyle w:val="documentlangSecparagraphfield"/>
              <w:pBdr>
                <w:top w:val="none" w:sz="0" w:space="7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b/>
                <w:bCs/>
                <w:color w:val="4A4A4A"/>
                <w:sz w:val="20"/>
                <w:szCs w:val="20"/>
              </w:rPr>
              <w:t>English</w:t>
            </w:r>
            <w:r>
              <w:rPr>
                <w:rStyle w:val="hide-coloncolon"/>
                <w:rFonts w:ascii="Trebuchet MS" w:eastAsia="Trebuchet MS" w:hAnsi="Trebuchet MS" w:cs="Trebuchet MS"/>
                <w:b/>
                <w:bCs/>
                <w:vanish/>
                <w:color w:val="4A4A4A"/>
                <w:sz w:val="20"/>
                <w:szCs w:val="20"/>
              </w:rPr>
              <w:t>: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120" w:lineRule="exac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drawing>
                <wp:inline>
                  <wp:extent cx="1687641" cy="76775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64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30" w:lineRule="exac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Advanced (C1)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Trebuchet MS" w:eastAsia="Trebuchet MS" w:hAnsi="Trebuchet MS" w:cs="Trebuchet MS"/>
          <w:color w:val="4A4A4A"/>
          <w:sz w:val="20"/>
          <w:szCs w:val="20"/>
          <w:bdr w:val="none" w:sz="0" w:space="0" w:color="auto"/>
          <w:vertAlign w:val="baseline"/>
        </w:rPr>
      </w:pPr>
    </w:p>
    <w:sectPr>
      <w:type w:val="continuous"/>
      <w:pgSz w:w="11906" w:h="16838"/>
      <w:pgMar w:top="400" w:right="900" w:bottom="900" w:left="9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A5349602-6B81-49B4-8BD2-52D4ABC65F8F}"/>
    <w:embedBold r:id="rId2" w:fontKey="{09472B42-0C52-4A05-B95F-405A0BA4640B}"/>
    <w:embedItalic r:id="rId3" w:fontKey="{050E68EC-2DF7-49EA-B086-726762423F21}"/>
    <w:embedBoldItalic r:id="rId4" w:fontKey="{2E32A349-B42D-4768-8468-148A238CAF0B}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  <w:pPr>
      <w:shd w:val="clear" w:color="auto" w:fill="3EE2DB"/>
      <w:jc w:val="center"/>
    </w:pPr>
    <w:rPr>
      <w:shd w:val="clear" w:color="auto" w:fill="3EE2DB"/>
    </w:rPr>
  </w:style>
  <w:style w:type="paragraph" w:customStyle="1" w:styleId="divdocumentdivparagraph">
    <w:name w:val="div_document_div_paragraph"/>
    <w:basedOn w:val="Normal"/>
  </w:style>
  <w:style w:type="character" w:customStyle="1" w:styleId="divdocumentemptyCell">
    <w:name w:val="div_document_emptyCell"/>
    <w:basedOn w:val="DefaultParagraphFont"/>
    <w:rPr>
      <w:shd w:val="clear" w:color="auto" w:fill="3EE2DB"/>
    </w:rPr>
  </w:style>
  <w:style w:type="character" w:customStyle="1" w:styleId="nameCell">
    <w:name w:val="nameCell"/>
    <w:basedOn w:val="DefaultParagraphFont"/>
    <w:rPr>
      <w:b/>
      <w:bCs/>
      <w:i/>
      <w:iCs/>
      <w:spacing w:val="16"/>
      <w:sz w:val="60"/>
      <w:szCs w:val="60"/>
      <w:shd w:val="clear" w:color="auto" w:fill="FFFFFF"/>
    </w:rPr>
  </w:style>
  <w:style w:type="paragraph" w:customStyle="1" w:styleId="divname">
    <w:name w:val="div_name"/>
    <w:basedOn w:val="div"/>
    <w:pPr>
      <w:spacing w:line="800" w:lineRule="atLeast"/>
    </w:pPr>
    <w:rPr>
      <w:sz w:val="64"/>
      <w:szCs w:val="64"/>
    </w:rPr>
  </w:style>
  <w:style w:type="character" w:customStyle="1" w:styleId="divnameCharacter">
    <w:name w:val="div_name Character"/>
    <w:basedOn w:val="divCharacter"/>
    <w:rPr>
      <w:sz w:val="64"/>
      <w:szCs w:val="64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nameTable">
    <w:name w:val="div_document_nameTable"/>
    <w:basedOn w:val="TableNormal"/>
    <w:tblPr/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</w:pBdr>
    </w:pPr>
  </w:style>
  <w:style w:type="paragraph" w:customStyle="1" w:styleId="divlinebreakdiv">
    <w:name w:val="div_linebreakdiv"/>
    <w:basedOn w:val="div"/>
    <w:pPr>
      <w:spacing w:line="260" w:lineRule="atLeast"/>
    </w:pPr>
    <w:rPr>
      <w:sz w:val="18"/>
      <w:szCs w:val="18"/>
    </w:rPr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18"/>
      <w:szCs w:val="18"/>
    </w:rPr>
  </w:style>
  <w:style w:type="character" w:customStyle="1" w:styleId="sprtr">
    <w:name w:val="sprtr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heading">
    <w:name w:val="div_heading"/>
    <w:basedOn w:val="div"/>
    <w:rPr>
      <w:b/>
      <w:bCs/>
      <w:i/>
      <w:iCs/>
      <w:caps/>
      <w:sz w:val="36"/>
      <w:szCs w:val="36"/>
    </w:rPr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3EE2DB"/>
      <w:sz w:val="20"/>
      <w:szCs w:val="20"/>
    </w:rPr>
  </w:style>
  <w:style w:type="character" w:customStyle="1" w:styleId="divdocumentdivsectiontitleCharacter">
    <w:name w:val="div_document_div_sectiontitle Character"/>
    <w:basedOn w:val="DefaultParagraphFont"/>
    <w:rPr>
      <w:color w:val="3EE2DB"/>
      <w:sz w:val="20"/>
      <w:szCs w:val="2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1" w:color="auto"/>
        <w:bottom w:val="none" w:sz="0" w:space="0" w:color="auto"/>
        <w:right w:val="none" w:sz="0" w:space="0" w:color="auto"/>
      </w:pBdr>
    </w:pPr>
  </w:style>
  <w:style w:type="character" w:customStyle="1" w:styleId="midpaddingbox">
    <w:name w:val="midpaddingbox"/>
    <w:basedOn w:val="DefaultParagraphFont"/>
  </w:style>
  <w:style w:type="paragraph" w:customStyle="1" w:styleId="midpaddingboxParagraph">
    <w:name w:val="midpaddingbox Paragraph"/>
    <w:basedOn w:val="Normal"/>
  </w:style>
  <w:style w:type="character" w:customStyle="1" w:styleId="right-box">
    <w:name w:val="right-box"/>
    <w:basedOn w:val="DefaultParagraphFont"/>
  </w:style>
  <w:style w:type="paragraph" w:customStyle="1" w:styleId="documentleft-boxhiltSecsinglecolumn">
    <w:name w:val="document_left-box_hiltSec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character" w:customStyle="1" w:styleId="documentleft-boxskillmiddlecell">
    <w:name w:val="document_left-box_skill_middlecell"/>
    <w:basedOn w:val="DefaultParagraphFont"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Paragraph">
    <w:name w:val="txtBold Paragraph"/>
    <w:basedOn w:val="Normal"/>
    <w:rPr>
      <w:b/>
      <w:bCs/>
    </w:rPr>
  </w:style>
  <w:style w:type="paragraph" w:customStyle="1" w:styleId="documentright-boxsinglecolumn">
    <w:name w:val="document_right-box_singlecolumn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left-boxlangSeclnggparatable">
    <w:name w:val="document_left-box_langSec_lnggparatable"/>
    <w:basedOn w:val="Normal"/>
  </w:style>
  <w:style w:type="paragraph" w:customStyle="1" w:styleId="divdocumentleft-boxlangSecdivparagraphfirstparagraph">
    <w:name w:val="div_document_left-box_langSec_div_paragraph_firstparagraph"/>
    <w:basedOn w:val="Normal"/>
    <w:pPr>
      <w:pBdr>
        <w:top w:val="none" w:sz="0" w:space="0" w:color="auto"/>
      </w:pBdr>
    </w:pPr>
  </w:style>
  <w:style w:type="paragraph" w:customStyle="1" w:styleId="documentleft-boxlangSecsinglecolumn">
    <w:name w:val="document_left-box_langSec_singlecolumn"/>
    <w:basedOn w:val="Normal"/>
    <w:pPr>
      <w:pBdr>
        <w:left w:val="none" w:sz="0" w:space="0" w:color="auto"/>
      </w:pBdr>
    </w:pPr>
  </w:style>
  <w:style w:type="paragraph" w:customStyle="1" w:styleId="documentright-boxlangSecfirstparagraphfield">
    <w:name w:val="document_right-box_langSec_firstparagraph_field"/>
    <w:basedOn w:val="Normal"/>
  </w:style>
  <w:style w:type="character" w:customStyle="1" w:styleId="hide-coloncolon">
    <w:name w:val="hide-colon_colon"/>
    <w:basedOn w:val="DefaultParagraphFont"/>
    <w:rPr>
      <w:vanish/>
    </w:rPr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paragraph" w:customStyle="1" w:styleId="divdocumentleft-boxlangSecdivparagraph">
    <w:name w:val="div_document_left-box_langSec_div_paragraph"/>
    <w:basedOn w:val="Normal"/>
    <w:pPr>
      <w:pBdr>
        <w:top w:val="none" w:sz="0" w:space="5" w:color="auto"/>
      </w:pBdr>
    </w:pPr>
  </w:style>
  <w:style w:type="paragraph" w:customStyle="1" w:styleId="documentlangSecparagraphfield">
    <w:name w:val="document_langSec_paragraph_field"/>
    <w:basedOn w:val="Normal"/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Caleb Esravel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eeac8905-ee29-4898-be04-093f92a789c3</vt:lpwstr>
  </property>
  <property fmtid="{D5CDD505-2E9C-101B-9397-08002B2CF9AE}" pid="3" name="x1ye=0">
    <vt:lpwstr>YFkAAB+LCAAAAAAABAAUm8V2g2AQRh+IBW5LXINLYIe7O0/fdNfTk7Thn5lv7g0JjRG4QOAQhPE8wxMMg4oEi9CUKOAMRFOEZmwXaRAK/4XyDzkjz43vGIiUxMdChlMTQAApBWKXZRYhVPKG0f69SMwjp3DW70CbY2+3zMHr9YT9ugbsaWUqZwz0fC6HFEtEYCdowqxKjusi4rpF6pXFJKtuuPlL8iXGQIxgUWiunCkH1S78/K7OtYHjaj6OXCJ</vt:lpwstr>
  </property>
  <property fmtid="{D5CDD505-2E9C-101B-9397-08002B2CF9AE}" pid="4" name="x1ye=1">
    <vt:lpwstr>YDivhsOo3VtxMTSCJncoUoQDO5jx0HlzbXmEOZF3aJCoEBQC+XmLdQ2tx4wN5koLESlDFxg5pjp2Q7eWzh0IDYsomQHyITvhyoUN7cbYWBrPkACKRjzM/+u4QLO/iksU91WdT2QaJw+3zRVWb0NnPjQrwBSIOUZT7OSIVq/L7GvlGIOFCkNfzRU9hPI1ppQBpKT9bkcicGLwcGfv6VftRPkrPveUJsMfPinoODY7L+S5eRMivLhobxi9WI4JTNL</vt:lpwstr>
  </property>
  <property fmtid="{D5CDD505-2E9C-101B-9397-08002B2CF9AE}" pid="5" name="x1ye=10">
    <vt:lpwstr>TrCiukSbXNokYWA+tpPKJCl1DsR42hugR24yBMN7/jUcPxqn5XSlehXeRb4TunCxPYJJ9HEGKZNX0aJ8nGSA6qzFPiVYGzmclbUGkjMn33wQVolM5dXm+W6hHOT+utqaLWCDkacS0qqehSJ2FdtUCTdzgan1jm0fe1dB7owdPSF+nqF701f/SHSZUhgAd2ZBvFJa/u6V4XcQliT2A7vIQAn8ETUpIGfrDum3HyLMdSsaFHl6749tqGHhFZLqxT3</vt:lpwstr>
  </property>
  <property fmtid="{D5CDD505-2E9C-101B-9397-08002B2CF9AE}" pid="6" name="x1ye=11">
    <vt:lpwstr>X9CUxAtc56O9Fp/87N8D2KCkir/ylnYRml7TEI6dBhMp7Y0H7sxWFcVr0/mYyeyjX1oWcXk3/RRd2Wb6FLMOByOO+63SXD50QYpK0ZjjfNq6ipqyGxEDt1BCtt1+uHZqGEK+IyI5Th6WOltzcq0gl8pyagHGdrRpTgbyzzEJ/zwoEiHGEvu6++HH3HEsg6B+7Z+DFBx4s8iv0ZUr7CdfkoGB6+E3PFJAGmDADh2sXt/Iznohbb38SPi14nWB0A7</vt:lpwstr>
  </property>
  <property fmtid="{D5CDD505-2E9C-101B-9397-08002B2CF9AE}" pid="7" name="x1ye=12">
    <vt:lpwstr>9yMGAAj4vAkp52DOzKTrSObLFeeKM/ywWBka4P2+xkpgr5BCsBCz3gOKKc4FB9RfuYn1CjY2JRvh4l428/Cx7+LTuBiFTDFb2fhFwAlF4dWA5OrZI9jw9E3I6ZAF1v7zdRuJumyVtNda0MPGenlhDAgkKs+70aJzn4UhycJA9KF3M+zYsiXgEwZI8cGDKohvpJ4YNXtHjHF4M84mDRzeDQPlJKqzhfyiVeW9D1R2QsVxDNphiOrsevJlaT8f4uK</vt:lpwstr>
  </property>
  <property fmtid="{D5CDD505-2E9C-101B-9397-08002B2CF9AE}" pid="8" name="x1ye=13">
    <vt:lpwstr>lUtNxw7LnI6Xdc3J6Zrww2epMlFK69l4FXVVOFvzSHdYeductbgvYFLSM34pHt6ErQcb2S6d99axzHmA39r0hQteGoh9hXTw+3CsoUwccDC4t3uk4QXB5YeWBBcJccHmW0VqjhN7WgZ9i6uYAYzmFvkkecmiZXvbM1PVfDj8ZErGatFkFVcRCSvuKvIysNNo53CpTjYOymEEp7BfMoxC/qcg2RA9d9dfl8XcDAeh7rmls31AfMc4hn8a2jCStiR</vt:lpwstr>
  </property>
  <property fmtid="{D5CDD505-2E9C-101B-9397-08002B2CF9AE}" pid="9" name="x1ye=14">
    <vt:lpwstr>1XTSyWV3g/I680EHbe6JjQXSuUV8sXTxFcHj5scX45t8LTprQqkc9/oWI3F1WLLaoDXIXg0AQBJvYaR7xO2sGdxlBKX9m1o8OriwnC4uwxf0IVfu6NxywlUXVpem+IOfsOOVetf5LUm1KYcqIQSCL0KoDNyJaV6ZKFYjnSbUJLvB0e01gqOFTYXuAunoUL6VTbvZsPNsTo3rG+CmwwVUgCn4VhkCmNoliam8h5VzOfqxnq7mYGOo4WwPsyXefrP</vt:lpwstr>
  </property>
  <property fmtid="{D5CDD505-2E9C-101B-9397-08002B2CF9AE}" pid="10" name="x1ye=15">
    <vt:lpwstr>EjZsovO78LjD+Np0d73zkSnZdUTNvx1P8YXvE7m6uHKfwbPT3sQoG48bLRfvH5nvkRsO/zF/Aa/buuBWaO63xMyVI+R3thHbxY4LrzWu4H1/NDPaVdcvf1xsNElv6DXgqRm2/Cqrvgec70n7lxvVTtVNmHKFuI4yPPLfhbBJJw9xXpXUsvJG6GEEfaLiQFAO+VIwl4mULvJwnuArMyfb4XKQRrHt7j72qFA4Gi7oKMN6VE5WXK81F0wY2gHVr8Q</vt:lpwstr>
  </property>
  <property fmtid="{D5CDD505-2E9C-101B-9397-08002B2CF9AE}" pid="11" name="x1ye=16">
    <vt:lpwstr>xnIHwKBgcrSS2suWX13MuxO/LeSoYSpibppO+dLax4H96LJ4mCZnGUbk174D4lsRrRCnsI5PIpNYD4oRz7NyIgfBDaGQ0yV9rHyGjkqycgZJqUzVw28rDvA+cUw406W3mUms6weD0eu++zm3oAbPOPFVMP6e81XqHk6fDSKcTGTK4j7y7VfZ6oX1lfX6QZ2m3uby4ytqIiwaZP1Ax59+ZrsTadeALMkJWjZXBJYaK2Qxvruy6QsuJADVPM8zPnL</vt:lpwstr>
  </property>
  <property fmtid="{D5CDD505-2E9C-101B-9397-08002B2CF9AE}" pid="12" name="x1ye=17">
    <vt:lpwstr>TZG8NVLECpJes9jVkqrj9tkHS0zxPDQFZba3ja3HRo97HcbJzAmnm8wXKyEpQpf/xqx+1/DnI1+fh2kuaTKEDHKSZ0d9KVz36lXMDC13oLD6sw/jdqPRR1k5hBU1dRJf5ucF2pR3VeWOGZEZlRTQjawmp6IEK+cs3I9MZIGrjIWwm+KU9+EDZKGV7fUHp7PCZ5W0N2jqJI1tZBV1p7KJYWLmyZKQHCHddhDCeHzMwfe6FeRhtI2oV+xhODIMc0V</vt:lpwstr>
  </property>
  <property fmtid="{D5CDD505-2E9C-101B-9397-08002B2CF9AE}" pid="13" name="x1ye=18">
    <vt:lpwstr>4h7Nrag9wennMBUPXwtKxrZkKWL17aC+htdmaYgUSYx0CmcFpwVyjpARvDdn7BGuXTxzpWWyMbrxIVrxxObzlfUzOzwoqjpurXwdWd2ZRgzyEuAIdr6k/PbP2i119E/pIsAYwjJw+15wq+4t3qqvtbCk7vaztth3CR37DQ3tYyF/CztxyboTkTuZY6a9/jl+RiCRpMyGuJa8LOTJdLWQkkbAV1q1uwWJsewKhBOLZZ/AVD6MxTBCbyE0BtP8ny3</vt:lpwstr>
  </property>
  <property fmtid="{D5CDD505-2E9C-101B-9397-08002B2CF9AE}" pid="14" name="x1ye=19">
    <vt:lpwstr>+/wZnDHG8hzdAY85OXiBJ9Cq4W2ieGxXZE8x5Ggh74/vvtsEeoG0FDoq6GfB7KuWh4m+uAsCwotVUzrKylwoROw+37xgzaDWQwPEruaPKKIM/kR2DKeoA7b2W5JfqGCbWY/Z/uGKZfXTV/Gv9uYXWKFZfhXM7ouX1js0e7QmiCvQFoEWiVXeyfah65rZHxHlo4r9QnoG4adV5dS2UcrtBR3xXdJ5V7XEWSFcGT8MshGwhhBDuXdXdXnPbL1vpNJ</vt:lpwstr>
  </property>
  <property fmtid="{D5CDD505-2E9C-101B-9397-08002B2CF9AE}" pid="15" name="x1ye=2">
    <vt:lpwstr>Rz2uKduJs5BcHrczFLhawbo64Haw3ZJ8J5WDGqJTM4JcuoNjKgqgn6r7fglvOda+57AEIxMaa6AAYHhysGLXPiHMAhcnC9CXLRVGz5yRamE7UdUstSY/wXM4xHtsUkGDYEpuVepRyPCOW3c4h+L2TTO3ZJUobwTYMDSPhSZHWXN42kecX04xM0zqzeMkBq5Pkqb/RgOo+aXIL9Z2dB9F1NuCw/bWjARcksQkL7bx5l8D7qmCq+u44hZMkwSRvVz</vt:lpwstr>
  </property>
  <property fmtid="{D5CDD505-2E9C-101B-9397-08002B2CF9AE}" pid="16" name="x1ye=20">
    <vt:lpwstr>94FrEf2Iuea/aqPqn6OKSkAS5ECi0SRN8qDWOj6/giGmaPY4U3OivwzBzLQ0z8+PbFcQx4977Y8xMV3PtPWuftwX03EcPsjIVvcKr7LL+fRYXFeiC26Kj9+VkXsf4ktQX+iuASXipG/0jFWvl1S51oq0/TaRAkzRN0BsXErDuweb6/1NPk9Je8HfWcSZsrwgP6oyBLb5+bYXFYs4vZ6mr4OGF5wuNt9pfPPqMirAtUkbzChTHbOfQocaAlgOfga</vt:lpwstr>
  </property>
  <property fmtid="{D5CDD505-2E9C-101B-9397-08002B2CF9AE}" pid="17" name="x1ye=21">
    <vt:lpwstr>pV4IRnQMkDfJhTd2qxFqe8oDE0g8+RNa6RZPh20SZGAcptE4B8glhbonoNh6xoySeIaseP6vICqGNcn9ZqCQnMVLImef3kcgCQQHLz/AhazDpLOiwpbazZO4kCTV/ef9Wqin7poLF1ZakXUKf+dRMvHlTOjMWf8IloDRk2xvW972fTKCz7nFeIUge2VQ5tvIGTCkxgoa0w8W30ZzwRefQE0rq55u6/DbaKWqN+Glq6z5Hw5neOjMnxGanuZvlPi</vt:lpwstr>
  </property>
  <property fmtid="{D5CDD505-2E9C-101B-9397-08002B2CF9AE}" pid="18" name="x1ye=22">
    <vt:lpwstr>ldTF5JL7HcYHvEM1r3eyvYYrYlbEi6oA3AQa7ipNs+1f1lQDSW9C5UDLhwz1jL8KOPMSa3I/9AggM9oR3Nz/Mg6EI1PSEsUvtZ6zCc18NM8GgI2hCScRbo7IrsjQhnjMr/JD3kP1h4eYfRlhkfN+789iX4eVZEi5zhqeTImRu6YwXc5hFQU322P5VrZXIYkzRBlCCti/Mc2FhSKOiIjenz3tLv4V6tIfKHljBEOCF11vUtMCfCMXzOQjTJDOW06</vt:lpwstr>
  </property>
  <property fmtid="{D5CDD505-2E9C-101B-9397-08002B2CF9AE}" pid="19" name="x1ye=23">
    <vt:lpwstr>XVEF2UnShiw0rJQRP1ZYeGsTtKMZYni3kVzQhd/hZOVDdsQpB6gwKdWfooRVBOwNj+R4Cee7LysbRReBy+NJ4VhYnsgWDIu5VJBeBsOr9U7U5WAW687x8Rf6UMJRR/fuUaB4lFukJmA8mW7StLUuj2J2Z5sjqfvbtQ/el4uqisLDAKgUOISpRplS2gZwPne1+86JT8KOiaWvSR6YUnKpR8a3M1bGoaZb8EbBKEbTvHnNjVBpb5u0o4RIpyi3z6/</vt:lpwstr>
  </property>
  <property fmtid="{D5CDD505-2E9C-101B-9397-08002B2CF9AE}" pid="20" name="x1ye=24">
    <vt:lpwstr>TAubS8d542vtsoR21jednwzGpq2k4faCH2WG9qChNWn2hvAM4gPW+LtiyBJK3xpaz1NSJFvMLQtEA0NPqvI6x7Fgsf7VrOWjXEwS5fPAOZmjqmHC+FDNiNwhGM+xSnkZF5wQoH1AyWZsGTzU1q34HlX5VQLNM6EO1qdV5qMTrxFPnbrh7bCr9agTxA+9pee9b55OWMFXEC+OxouffGtfgfPJLKCyR7LokZoEK0+DtDq+u9frbiU0d918bGTxnZ7</vt:lpwstr>
  </property>
  <property fmtid="{D5CDD505-2E9C-101B-9397-08002B2CF9AE}" pid="21" name="x1ye=25">
    <vt:lpwstr>Ztfsr6nkuag1UYys5zHew3+DdQCrEzX0R7rC2mkQ7cOAD9YMtVSc4DnYdd9KzsKMWEkx7DRJWhGlACSOE07Zh+e+EJbh74haNQydYnJHufDSkND2eA1nIGLv+FCAXymo+uMLneb7fL+RBoBdaKSxcJhQTthZ/RboWLIshtye45hIGmGK2zpqSnA9PBApeEE+C6vWXU811KeOLhTI/WJv/t1AHIhFBa7aSFfNABEi0Q6Th5Br2+ix+iKZd+yFaHY</vt:lpwstr>
  </property>
  <property fmtid="{D5CDD505-2E9C-101B-9397-08002B2CF9AE}" pid="22" name="x1ye=26">
    <vt:lpwstr>4il5mVj6g2nZoG35KYVtclqi+F0G1YfYwU4PdK0V8xmpnNqhmYbPpeiLqUXH5Orf9oYzV6itkJ92zc0JuDDW9fJgq8+4XTX19sbQ5Ykjzs2beyt6jKegCj8tpX4hKXtpS5VNocF+Y5QeSEK4HfJ6dxqNmw84Sv50xKVf0+vyy6LHHFguMpvJBVPCrwaVOO3U+VFefP4+rfHpiGSF4+NmiYl5sOCLOaIGvkc/DzStiO3SCOql/QjTyeu9eXxG4V1</vt:lpwstr>
  </property>
  <property fmtid="{D5CDD505-2E9C-101B-9397-08002B2CF9AE}" pid="23" name="x1ye=27">
    <vt:lpwstr>YO+KTBjt/vc5ezeLJpuKDKMtlN38oPMmL7hNDeNgtuvEIxmtwnQ+Ybd+lvuooMS73HSzQm286aI4SXCZnsVGPgMXZETjoqq3EX0QpsmG3UZ6uUvW4/zFQQFG2hP9JVPheDF4aRiTfFctnQpLN6kV9398F+KOC1gm2zJHvWsE6fS4CveHLeJFclIZ8KN0WZWncQMWjutHvxBTcJWlmM65y3fo/4pW0vuO3ZEVKB5KE2edcZnnyn+KtiE6/4XAL19</vt:lpwstr>
  </property>
  <property fmtid="{D5CDD505-2E9C-101B-9397-08002B2CF9AE}" pid="24" name="x1ye=28">
    <vt:lpwstr>TeAy0qpp2r2vEaNkCG02np6cfnSU+VMs8jvpEP4Jnlwh1nTUjnbvIhvgGZVynxn1UnX4Lqs+1ioIwB0//d9UsSh0U9zPMVG6NXujuIHqONcj/uXGoJSGotPfI3Eg6VVuLKblbtUZkT1E1M6UmOGC9zk1kP4UV5S+LudoQW97PRQotdix7knZZq5YtLKbRTTTABRA8lWTLQYc2E4Rl1YqZ+4Ke/l7rJv2WhnPexDvq5ln8YIVgV2tQtjA0U0srFv</vt:lpwstr>
  </property>
  <property fmtid="{D5CDD505-2E9C-101B-9397-08002B2CF9AE}" pid="25" name="x1ye=29">
    <vt:lpwstr>FDc1affYlnr2UiF89w8CFhazq6KDfS+tgy8m/hS/gykImHvPMstv8G/6Bk0kTaurI7bavw1JrLGpM+WSDIPiRtyGU7CmMotg7Qqub6zEYIJ9NPt5wp4IbBZDLE6Y7VZOzj3NqJnyoVgqIz7rC2iEzcFjJssOX0MIkQhaUImZhSWWC+oT0QH7f1KntMTwDEJ1RAbbFaNnzvkEzFCjx4S8gyK1TMQxuLVG6VeQs7DTbtYocmYX18fkFZ9K/c9uRu+</vt:lpwstr>
  </property>
  <property fmtid="{D5CDD505-2E9C-101B-9397-08002B2CF9AE}" pid="26" name="x1ye=3">
    <vt:lpwstr>ND0H+4hcCB5oRcsLy2IP6EmEHIX6Vdjz77YSp8vxJsRxiAZSUDQwakfWRy5SFYi5Zur5iJxSMlU4BM2Co/I69SdESg9Oa2xsFs3edWqxtydC80dc68GC1Do9wT5Cf6M0zoNRGmbtNkfssiqHc33k0eunLyX2fFCfY71oWkVskHGNABBKyKOohggTyCNfWNpmB6mRs3oweGjksEV4sf/EAUcbbnVc9ilQirTWRsHxqokqTPC7X58Cw3A+pNC3A3/</vt:lpwstr>
  </property>
  <property fmtid="{D5CDD505-2E9C-101B-9397-08002B2CF9AE}" pid="27" name="x1ye=30">
    <vt:lpwstr>DgN2vkzqTaAmYXZKAoVtWgnPoZSAyf/Xbh8yU2oUIJBO6wV3hz+A0Gb/zWGwx77hBS+YzUpA/5GSXuwiCb1PYNbdbav0Ju0CHs84qVJ+uZTnUiVvbgT8rlpZBn7PMhqtXuRnh/uciYQVEReOA+jWzPKfGpXWk8z0bXabhbEx85dAJqE/KjurinvDA8ibAUF82hYPA9Lp4UJKxsi5iS2VZts2EUNSw/83lOwas00Kj7uuPi7lHF5kk0kR5SK5glR</vt:lpwstr>
  </property>
  <property fmtid="{D5CDD505-2E9C-101B-9397-08002B2CF9AE}" pid="28" name="x1ye=31">
    <vt:lpwstr>tr7A9yym8YKFh5tnj6lORTErihzSH2Q9tejNEG+c4qiLlmXzyOht/KlcHON2/pcNYNNUaKZkMQ2GQ1aIXJWFYRSo0Y1NsR51I96lFcvxLE4uySakuOODFKhywym6G5G6QqWUJ9KNK6sclF/MMCs9R5JQ9pZGm0NJiAox+kTxb9LvUtp/AruJycn+Qc0F7sGzxeXNJZ/0mPzR20n84U2XcZ5pXh9yyyvvVV/tHUePZwY33l3PLCZcZfVfGCB8vU3</vt:lpwstr>
  </property>
  <property fmtid="{D5CDD505-2E9C-101B-9397-08002B2CF9AE}" pid="29" name="x1ye=32">
    <vt:lpwstr>KZz5G3UGRD6WA5PL9CtbvJFVD75hQO9z15A/wQLwT9QfmeLM+P+dpLRa+nUkYHW5fMQlrj6C7kaPBGPWt2d4vYWrhAtrky96EeT9sSZda0NmLy7B10WT3m+KEoSEjBID8SPBBj3o3U3n3VuVZe/iQGkrZ4Ej9yEXzyszH79DJqOtAl+uu3QfIRINoZPLu7D9+nsGfBfNpPdw6Q3bwBvdIHwZsnadNN/BH6hfMp3jwc1qJKzUZADDn9EnJk2wPMh</vt:lpwstr>
  </property>
  <property fmtid="{D5CDD505-2E9C-101B-9397-08002B2CF9AE}" pid="30" name="x1ye=33">
    <vt:lpwstr>Nvia+ieQ4+pJKWT2lInR6TXPCKUWq7vUQV47KxBP5jSR9QHnd2k56fKxHoj+mmsG2P7bDelZGMf9sY6vMBWPDePUIM3YT9yv5lRpM+rhReYcqZ8j/oLbZC1qDtAJ4uHXSF0fLEXOvX7ENNp/P9rpG0yFdU2oFMndhvqNRs0n8Tew2x+CdysyZTWFveDNU6ZvWanU1cUKF+LzaIjbuIo2uVPmZyXVNvX87tn7GmDpc1x8+wy7Jt+DwXIOSPnG1Ay</vt:lpwstr>
  </property>
  <property fmtid="{D5CDD505-2E9C-101B-9397-08002B2CF9AE}" pid="31" name="x1ye=34">
    <vt:lpwstr>w1Yt1cj+aa7ZLlZdRZlE2sVEmwkOMYPA9mAhVR9nVTtzV/VxL9MdXlU00UglFe60LBPUWoC9sHYJxD21iHPcnhafcHdvnhGa48+IKncfoet+GbTy5drz3dcuav9vhkUwrTB3RTDk7CII/AoLaX55VVM4ndVALPOxMfV2RhoKWsKHnrn2qu/i8zKC2pL6v65FnrMJ981qXJCz40UDLbGT3u95N72DqvpW++uSW+nP6OwgHLcFRYae+req7PUQ5/l</vt:lpwstr>
  </property>
  <property fmtid="{D5CDD505-2E9C-101B-9397-08002B2CF9AE}" pid="32" name="x1ye=35">
    <vt:lpwstr>qSpiZ9Xf4qwl47v50VuzK0qt9lmrvZ+4BzSC5jXXSF+7VzBiTq1GAoBbfgnD+iwdO8HJbBl7vB23+0bJ+wZQt/4Ypo8xnx8uDrsmJJf5OoQLAn3tGm4Cv7sPByAECHZwbsosC7otAIHYJmALA1ojIYVuSFm38lzgza7zqdOfIY1VoUbrpu8wjFDZkn0z834dg9Jk13/MGyPtO1L3Q2WVvMD1vGtYCroHS17tIO0boboNkgdP/ms0Zsz7dJYVUHW</vt:lpwstr>
  </property>
  <property fmtid="{D5CDD505-2E9C-101B-9397-08002B2CF9AE}" pid="33" name="x1ye=36">
    <vt:lpwstr>t9XNLNwmdFVRvW5EyVB4Dx+1tGbMcEauKyhmNpNVqowahtdNUpJxeyFU/Hn6IQcJBS9ME5z/b7FnW4T+miHAJ+/TkHC9TQVuoD3NcyGY8+xn2XywhmrlWcE9989frRQ+/j2Gar+9E/i8VrTTRyFT55vaLyze5hiwWULl3z67Y5d4h2qLlmH6Fmn6TYFoocpOEl7/u/5YkDBdda4nwpTpBBCIzPiCEf9C1d3Qu4/lNK0oGXSnhw0si7kgBd9wmrT</vt:lpwstr>
  </property>
  <property fmtid="{D5CDD505-2E9C-101B-9397-08002B2CF9AE}" pid="34" name="x1ye=37">
    <vt:lpwstr>RB4JAA11klLKKvckecjsFEpH0ekm6ibyXNxJ1rjfde9vHO0otbF/C7qKRzzzwfaLVktVkPTkcmmE9rxJT3EObXCS7I/7RTY+bxCkGa92KdjtZcG8vdwSc+XCdfKd8TxW9vNIygAXjLjzw7KWjlQG+nESiVCu2hBtgPJtkL/odqc4buK79bRoDZepwza3SzWfmClS/3dcQV88TV0oCSnuFmFtJnAFX+dZ23xW858+EpU6fXeAcl+DnSHtExhaTBZ</vt:lpwstr>
  </property>
  <property fmtid="{D5CDD505-2E9C-101B-9397-08002B2CF9AE}" pid="35" name="x1ye=38">
    <vt:lpwstr>VJRPKgkkbE6zWuNwsnyH58f2K/Y7YsQ3kNYuW3/hebvPZHWLORiEOSeVIV1CA6WxuWzc5VbMapee48jIN18IGKBqrm2WFoznK2iqqHMV/HBDzhywmugaXPiHftlNg0qbRjE+5Mb66sfTrMVzrVKKV+4KV/9+63n0mdH/IG8VbK93csiTKiXjT+yyHrz0unFjdWFuWAiUzVqogWsJ9Vs+fxHpoY5N7fBDm+5OfijHokrIfPXRbhTaaMROXIMOfiG</vt:lpwstr>
  </property>
  <property fmtid="{D5CDD505-2E9C-101B-9397-08002B2CF9AE}" pid="36" name="x1ye=39">
    <vt:lpwstr>wyWXSjN6Pgw1QK2dSRohb4cI4YE9DefcPz8CKCFpNFQ7x904yTmKY7mObNkMXXk5Dk/2NG9fH5YDr4nm8XAYa0UliqPxiiLUSR+VfABy22Q+dlRoZ/TOe86ybbsMm6N7aiFpZMsRpzIbr84gWZQ0KONyODsZ4+AvaM54f6QW+PA94QYs+1xh6oZGlpgHIVQu7EVEf4T8t3wU3nr7fmoCGepdromXPSGBnHvRGgeL1Z29YPOEs9dPa7n2NjBmQCF</vt:lpwstr>
  </property>
  <property fmtid="{D5CDD505-2E9C-101B-9397-08002B2CF9AE}" pid="37" name="x1ye=4">
    <vt:lpwstr>zXcfh5Aa2s7O1WkSSMzfnyvFSzv5iouH3T3F7dv3RsOldDwf0ptno3dF4AFs1pfKjQWYv78XraWLjiob7X55ZhiHN1vGfnmWVdX38T3Aun5UUjQFx79cP3m44e5qsxyCeQqhZDUpwam7VFaaXeCliJsFpi8wUhulRdFhP2ydxiRjndYieP/2zuPmBEhSBsHeMZ7ejXuNj1uXNriJkW7naot8cz+Feac3yhDcA9RNxhyVxKCxynLQuOiBLyo9By2</vt:lpwstr>
  </property>
  <property fmtid="{D5CDD505-2E9C-101B-9397-08002B2CF9AE}" pid="38" name="x1ye=40">
    <vt:lpwstr>bVx9ro65FDDNOQ3EYXWXGhemrR8Lxpoz+0N2JBGULMdXMkUi/6qR1yd7SljJG/iVqOWnFzUwNchJjOaAPLPmWBjiDRFF9FOl3/CpogHBi42HjSXtG69A+W9PfaemYlVyYit0ur6C9C4upU78hL2JWbWwg9PjTlWqXKr1m+FdA3QY2HU4kD9i0jI/PKiqpTKDKCEJptHhO0d45sDJNci2j61DlSOMHZhRnEWF0xj2rNm7Zo30hGjbBRUF/QiyTxF</vt:lpwstr>
  </property>
  <property fmtid="{D5CDD505-2E9C-101B-9397-08002B2CF9AE}" pid="39" name="x1ye=41">
    <vt:lpwstr>X0vWjkAp8OFL73qoasbaIOBvFJjJjHU65gTyDji6K+BJcR718I0CqH4cyDNGjoqfW70bj9s6P/NH2o0SXNawP6UTTpTpSdFs5hzJfD6ZrSTWjlXKmqiaBI1qOB/L2DU/I8wx0Xeg51NxeAgCKKh5CZqTDNOU5FLUtzBVxyV4jbJMj059lRHkwW5ZFBuDBwTxSWMMRIJa0zwRxk56qiJih2IomptHY3MTz6w0tlEOIrfKhfIRprzTWXRATE8o0Df</vt:lpwstr>
  </property>
  <property fmtid="{D5CDD505-2E9C-101B-9397-08002B2CF9AE}" pid="40" name="x1ye=42">
    <vt:lpwstr>lLsvReVSKO6ZI3bdAvipAWXYCM9Ba+OvRyf7B2XAZ3ME4w48+IvxX8SPesJMUXxd1v6C+8FAv4QEG1SwiizZVQca/sVIEYd9J38Vj05vbFqZPT5FKsT9dmVrIRw1nyfdDAuVyZBKoheLvM5t7fwE20dp/BGDUq8Hq/qI8GnznmIm2ieNqUIHgUtEwA3nlKklpgoSSM7uu+xQ/Okvo6Z1szIqBP/U5gyZHNHQvtETCA6XQ87k8zmIaQE/UMwupWT</vt:lpwstr>
  </property>
  <property fmtid="{D5CDD505-2E9C-101B-9397-08002B2CF9AE}" pid="41" name="x1ye=43">
    <vt:lpwstr>lhb15MaTRI2guIM79nxmZfBsiCG1SSGEaxQIoGHrF3WI9uC8hiZ0aba/CEr8IEhKtNS2Qyxcp/MaWW94UQhSV3gndvuELv06/9uVqcdk0C0e6U8B2BtXBL55+CWagXm24+80MbgH/Y1RWdUX19238ro3FgSkLvBxbhXaUNpZvisnHGGje46CL7oP4/spzWE+TDouWxV0Cg7iVv+azaZUodkhD/ooL0ZHETmGyaRolPSQt9qZyQLqBTI+juooMRA</vt:lpwstr>
  </property>
  <property fmtid="{D5CDD505-2E9C-101B-9397-08002B2CF9AE}" pid="42" name="x1ye=44">
    <vt:lpwstr>1YOAmez9NJ9qEKzkdEOYdIJ2so4s0E441tzE7WnhT+H8vK+d5ZzYvYNXr2//e2Gjju4GFco1Yv6gXpw+2aV924yTJHwVA2d0RuH5ErKQuzUBZXP9hah2OE+rlylShhC4njns4CCUxDRpvkqC84zFVszDC79AYGQ049e3XaS3+MQYydyLdlM0sM8GxBdOO848cmtfI18hyfpUPzAIv7XAgytLL9FkYTJBoLpMPcn9cb3QtURxNhp4P0ydAjIKvet</vt:lpwstr>
  </property>
  <property fmtid="{D5CDD505-2E9C-101B-9397-08002B2CF9AE}" pid="43" name="x1ye=45">
    <vt:lpwstr>JB3WtDEr/lzo6wNrT1ncvNKFQI8c/Ncn56XoE8ttGA759eXScm1+VCh2UHbmi8IbJh/qA809nWlmt/YxXu7/h6STFmaa5S92hKREkfKd57yilYa2y9PnU5JP8wuNEZulzPodFETGb800epGbzIPmKzvnGeJLthfr6G25qcjHlx3eTFQ9tPV5mp1eAXHQ6utJ8ckkAwfOAPJnL/IzOdPNdieK/hUt+V87PAK+Z8CAfIgBARwEvLAwVaRSzmELuof</vt:lpwstr>
  </property>
  <property fmtid="{D5CDD505-2E9C-101B-9397-08002B2CF9AE}" pid="44" name="x1ye=46">
    <vt:lpwstr>Rutyj/hksUxZC/rkwWoqFH+SX1ljDTp7w9s3NVNmkMbMrgFkLLGaUV+u6HKLgyvOFZ5W+2nb+C62Cv4yutjn4fmuwC19iCMLt/jNE/Z976OZTvuuCtr6yBipkfmoPBwpL8ZtN2HqABUa7xzNjqGOUmMrvXM/QFtx3lOWD4BBKbjRO12BMuyboYahqBjFAfaj9i718kTXeyco9QAJ1mHI9VVLQg+LgtDnmx1iXYnvbxqfpfMxxtuVNWovwioKS0y</vt:lpwstr>
  </property>
  <property fmtid="{D5CDD505-2E9C-101B-9397-08002B2CF9AE}" pid="45" name="x1ye=47">
    <vt:lpwstr>NfF8O2N/H6S4I9Wn8WPtaJL4QE4jvOARvMtLfApJqVsYDwIH1r/rIoZoXo5vvlBh3NWMJOUnVr9PMHJPBw4HaPNdfsXfAhwCJKjaaJWdS2/6Eb/Z9/GF2eORrnrsc7woLAHtJPVQWzM6qNls51a3Rm8NaE+wjq3jNMkce0hMymyOwmmPw5z1opO4Hus+oFgyv7aCXQ2lApZf+tXFIjaLfjweuk1A8cKFYpSiqoTbqwWriIsdaS8Sz9+b95v6CUB</vt:lpwstr>
  </property>
  <property fmtid="{D5CDD505-2E9C-101B-9397-08002B2CF9AE}" pid="46" name="x1ye=48">
    <vt:lpwstr>WEBoFpuXEpg+5YpZoQC+KQ0eWBQor8U/O9I3j7PalB/oVdiMhZvFHsVY1E6oHUPXDDIXYgGOwLaF/L5UHbiuH9VW+UCd6JzyK/vZwFvPdFL82EXCMBIw39aEZ/dX4RwtoaVbvZI7xHFeSNFVDoaPt/jyiOwS+CKL0E32Zx7ZUSe6bANBlSj959oD2xlMk3S+rV9cLpKqdYXhpwLGv8XLv2f96zDdMHpK8D+l4IK3DLq+1n3qavkd9ppCCYtKVUb</vt:lpwstr>
  </property>
  <property fmtid="{D5CDD505-2E9C-101B-9397-08002B2CF9AE}" pid="47" name="x1ye=49">
    <vt:lpwstr>mUN1VdGOvK+p3gqbQXmU3AdjtRNoeZoyE6XkplQYT5IvBWLZyIgb6Gy2iSafLxOxO4e3yye6IKDE4u9JEdwzmK1d/Ca4adtWQBuK3TVn/p62tyv7gwLemRC+F3Vlvt5TAYOD1enpByP9I8z4rQ1kZhao1JnLa4VfBtweGxPa8juqHq8Hp4OEbR7b8u9rVJmbNLcA7E4z35AUz77G0Jr4BQOoa9a1O3JrGWbtNhqf90sFCGpdpLM4fLHBLrU8mjy</vt:lpwstr>
  </property>
  <property fmtid="{D5CDD505-2E9C-101B-9397-08002B2CF9AE}" pid="48" name="x1ye=5">
    <vt:lpwstr>0f60Q2hwdLFW3LDu9CaTzKw/O+MXShtJJdoDCZ0t7QazZi6N6LFEfkH2OZARxwELz5J8IdXZpmVMWaWxT6kuPTpqz0LgQxeamIvMSdQpMRYzLkRbuFt7dUIhVFwbLqvvTCnlrDCF5+YbCem5v/vRHihQ03Z3NRlXD2+u1LarjxhKnFNqMtrDSAI/DpXcf3WatcofYRPBRVVbTr5WbwOz+LgMUop5ezkpXk1awpXu9Zkdpeu9VjJq/YJ1ftpiFdJ</vt:lpwstr>
  </property>
  <property fmtid="{D5CDD505-2E9C-101B-9397-08002B2CF9AE}" pid="49" name="x1ye=50">
    <vt:lpwstr>lJKMaerME8E1MmaP5CfYOY/LFi3dMxxmf3ViUStiBdgw9vuF+Xh0kK9WzePkl2qz/C003iwvXzjj9BTKQyDkZ1IqYes7uYXX+YZAwdqu47pcbcb+ni/CnFLBSujjADFhjnNPUE3etgLheAnpPxgF+gvpeFgOJCLJP/jmRMtPztRG84LG4xHKJkF6Xhxs9Cxj4gnqOjLCRRhK6MuypeOkdsQW4syoVKWvfCs3YsIfrukZHsR3WxHI5prWAga6KQl</vt:lpwstr>
  </property>
  <property fmtid="{D5CDD505-2E9C-101B-9397-08002B2CF9AE}" pid="50" name="x1ye=51">
    <vt:lpwstr>t94LEYZCKUfk7Kcrzri2DlrlOJjob452AmOm1AofnweCMjdDK5L5n4dR5KBvQnhWxh0CGo5++bpBgpQ3h2JW2d+zfrVLrk8TXEvubjn9eSYCh6r7xogcNdJY6P9XBJhYJTMvz4FvnKw3Hm3QZspWIAVwcjKOiUejj9dlBECvJEAwlC94B7TzxaiA571ATtt7UE6wLl7OKDlOPBTPuWhPLxovLoh1wdWC9o2ogrFoDky/YLDVRHXOlaJBoXSCsOf</vt:lpwstr>
  </property>
  <property fmtid="{D5CDD505-2E9C-101B-9397-08002B2CF9AE}" pid="51" name="x1ye=52">
    <vt:lpwstr>mzVnqXmTGKo4NEu2iz6pczskBZXzT1MeUsyn07I/Vb8RWO3Fy0wsAySzQM2Awpsn6SW5kRshwRjNPU5F1GP/ZnLtxr6VnLk2v12x9rK43lMvia4zCYawfVuvspiOLguNbg8YJaPTeK3cxAna2qyAtRPj4qL9t8wem12YNdpJf7z7QOPRR4yuxkb+P8C+h9iHmUIuO4Ao/Rjfqdt/sGu+UMwVooBTqt4KCo4TiH2ixr5Hwa87JC3112DX6Tle+k4</vt:lpwstr>
  </property>
  <property fmtid="{D5CDD505-2E9C-101B-9397-08002B2CF9AE}" pid="52" name="x1ye=53">
    <vt:lpwstr>6+lcqAYDC62H/FdavrKEboKvjnW4O9dfhITTmboA6eGDKdO29bJgw32YDcfn4+MXJHfeI8ZcaZ5+Ga1Br1rQy6z/cpSV66hzJOch7MiiQgaAWWQ5sK+8yo66847sCCemlupSRbUeZbHMGo20y5p1eiOGGMi55vtIlh184mzJysjkHcXQy6hK1bmnVUOnWFm5rcUXNat7n/tNiXUg0ox3aT1/S4N4yeRPK+3GfPV+CeEJ7BoFuas8Jq2Umu8rLNL</vt:lpwstr>
  </property>
  <property fmtid="{D5CDD505-2E9C-101B-9397-08002B2CF9AE}" pid="53" name="x1ye=54">
    <vt:lpwstr>727+2/E3zJ/WZzPyBnbVdOb82ZiDYLDyQfSKLT5vxYhkem3Jkzk1aiFurL0ekZNznuFlcRtL9VDr6KQosdCuiQWubBGdcsC0PCfJHPN6/i7PwQzoS6RoTtAl+luoFHxPzIv2ffMkCwz2VAMmIXuctFikOj3/z6mVDfA6pKa+GCEuZmA6ckZfK0tWJ4Ie3Okpp8no+21tW3nU7KULNpi6M5oko3dIbjARcvLdiOscwCt11xg76aawQDy8YJl8xFS</vt:lpwstr>
  </property>
  <property fmtid="{D5CDD505-2E9C-101B-9397-08002B2CF9AE}" pid="54" name="x1ye=55">
    <vt:lpwstr>Ymoe5nMGf2gJpDiqJGkHe5PTzKRDy02sdJ4+m/OgRiULF1MUOKBZdwSmt2WmZ5+SB7+UU9RAiqYVZQ9WcA5F02o1JHxE+iPIMNsOf1qZxfxPJzIh3LNyys9i5MZqEZfCDbcuJPyMvTsjDF5MmvYPmYFmE2CIQpyCY1xhnlk5u4X8IF5XZB88U5jelpT9RfiUPpDADL5rQHVwIinv7yJ/1QfQzJ4FwH65Qd6WmZI8o6RxjAwZF3uH6nIevbXDz/H</vt:lpwstr>
  </property>
  <property fmtid="{D5CDD505-2E9C-101B-9397-08002B2CF9AE}" pid="55" name="x1ye=56">
    <vt:lpwstr>SRP/7RsLIbh8CqYJugscxXMlTLxEdWaoBfyXP19MIIwysrgSJd5sSVHNrTbraSAIfGse47gvZW7tMrtWROvLRdm+REw8pmPLGQCgLwg7vKxfVCXrCi6PxYehWqWQOAMAOiR/zFgRKC5zsGzRkB+hRSUjzctxzdmsRQjaj241sLbK1lqMVGAH3MUVuqLk69D+1pbHxPHP/rAptgiZ+AEvucAFajUxkCCSXIGk8dsv20gZVqJmiCc53ya3fuPPxRn</vt:lpwstr>
  </property>
  <property fmtid="{D5CDD505-2E9C-101B-9397-08002B2CF9AE}" pid="56" name="x1ye=57">
    <vt:lpwstr>qSGnXCzz8noBVBBfu1lGuQu0NHuiQLVTrgLVT91LS61J07m9RaSBP11d0CeTH8rfwU2BDO+HpMbTuimr0+6OBIrl3dSqS/RXhKHnxuaLPI4bHeuKnX7WKe8FV6vGpGZZHg8HV26gTOXWATzoeyzrl3hTnRuQM8c0YEcyeBfFqdrmd00TJcxqQF+YVm1E6eClkMgh9GynoP1RW8IUdst+ZoT1v0C2j/HmySLbVxVmXt2ctVaBBsZ/W+uUZvdW+WN</vt:lpwstr>
  </property>
  <property fmtid="{D5CDD505-2E9C-101B-9397-08002B2CF9AE}" pid="57" name="x1ye=58">
    <vt:lpwstr>VRfufABofbu/2lAUCao5vasNJOVBolZrkm6rB6apDi1y3Vk+yDDaFc5OnZsydz+s58OwbBT5YpyRTL3A424McQ4YX7XRfoPXB3vZ8hiNsmm3lVToZGCm3KWQsaCpYO07dIwZtDj5vhVakIOBDQQJGJH8CIsW6PPWG2o/K1VLDFFHGTFiVpeXWel/+/6RZ+Zo5TGr40a/MKZhOhBhchLEq8MzmwwG6xaBYEh3xk7UIlMuFFwGqwKhBLsjwfEKyz/</vt:lpwstr>
  </property>
  <property fmtid="{D5CDD505-2E9C-101B-9397-08002B2CF9AE}" pid="58" name="x1ye=59">
    <vt:lpwstr>UgqSEDGMcBquH+9S6ofgXDGSgPRa1H1+DyIHYu2Q7XV2o4Vg8xUXXZwYBB7TJxi7a8sI7WjVM2rTByKM3iF6FhY9akoc8Jwj3bjisyqzSu4b9pNUr7/RMH+BQ+6f/fKJ509VygFq2jfPYNb/H567qfZV+UGKo916kOzx2SE3r5X24323xXZXDu3WU9ohZgmnVKkpqhkG4jOk76USUbS2zoaB9K/tR/PkL7vdA1hetCupXC96FBt9AujudpntiIg</vt:lpwstr>
  </property>
  <property fmtid="{D5CDD505-2E9C-101B-9397-08002B2CF9AE}" pid="59" name="x1ye=6">
    <vt:lpwstr>jIFBk4nAkXJb6nxDBEcEUz7E/fxiW01wOCrrKmWAwM8tAVYubHxMk4kdAXN2P+u9HfXYCyA5kPI5YucjOznKf7lOXybYaQZpT4HeMnsiHVLM11VwPWTyAUDpe5AUKcv4OXM0CgDQVzcASqPvJiKrKWHUrl8Uj+AU1vb0USHHtTEs63zN1mYFZsfzUzEx0q32oLZgD1JW+wsB2BJ9Gc1tv3lmwP/xxgyuQ8gGSfNJ5mvRA3/6FyfB22GUaPCZf3U</vt:lpwstr>
  </property>
  <property fmtid="{D5CDD505-2E9C-101B-9397-08002B2CF9AE}" pid="60" name="x1ye=60">
    <vt:lpwstr>NWLmNmQ0mb1PEcrJAbkmcyf72mBbSBCiFd+f60eHmWg4DnRVM36NKKJWY3+lQhLNE/N/D/yp8sUWdNQItpU/Rs4t1AlayzLAIdQ/jU8HnvMgRkMo5ETTlT2AK3kkD26WYHWP0jX4Ephia2uCiRQUZUnlT8rMwb/Ypm0agZkar1uvjNpWZNYcVMYTZD+JIb4CQiBD8GutWcA2mZu7iEz35emLTvJaL1XnjmWQz/UjHkcubN5gXEN1g8358G5XOEA</vt:lpwstr>
  </property>
  <property fmtid="{D5CDD505-2E9C-101B-9397-08002B2CF9AE}" pid="61" name="x1ye=61">
    <vt:lpwstr>fXbJ1aOWuOAn4fSE2Wj6PqW34/I3bM+ltVMW7316ASBX4YogYQnVJi2GLjqQKY/wiNB0+bqvV2lXQYoxeXAQti32ZzMmFZn16WxpEt0jNDxVEEIJXot5xtofzxLhmNT+2plrYf3Uy9Nz5F697BH72lkSV9qejTWLHpZmpW/fDfUZy0paW45raLAwYp1efX6L3zKud0yRZjCAO7af4aY3tdkG3yDXjvLVlAUkrG0nQvjO18aKtSxR9OOyALHEQ5b</vt:lpwstr>
  </property>
  <property fmtid="{D5CDD505-2E9C-101B-9397-08002B2CF9AE}" pid="62" name="x1ye=62">
    <vt:lpwstr>vCDPGoWoOV4gcXA/kyC6x7tZ86RRF3apFWC6UA+3UpmWXJGoe/tOQNNY7gywevaHD5aLe9APyo46CJsnBVnScoUE89m8RrTZXUzffdMhlpGzsj0Xc9crPKpoGDXpOzX552Plip+AVikUTfvM+3xLyDcEYJ6pweYKcR5BJEbBdy9pvGEyBe/1B2lT4Xtl4Rn5b5fUYynAaPYKCYiWVbBwpypNBzjeXeIQp8/uMaB7uzaLgUZVTI3vupj4ZHSErAE</vt:lpwstr>
  </property>
  <property fmtid="{D5CDD505-2E9C-101B-9397-08002B2CF9AE}" pid="63" name="x1ye=63">
    <vt:lpwstr>xo+ucg/iTe7GPZFapmxqtR6ogzIW1wLCUryJ5cOlWiEpixMduTHqDz9xMPoluTdqvJ5CV92JZv3yOeNWaVMScJ5LwE34qXm19hdu1JLXGMWsDrql5y1FTFebqpCUutxzploHB24Xqmd6WuO8Zh+aZSzCgubmYp/Zwaj4h3FQPOHSE3FdZjFscTDHrhTfhOD3m8imBbDo7LoN8t1LADwU9cM6zH5y+wLByKXcevIRkj0e3ahbNcVm1ul8e9zrLtz</vt:lpwstr>
  </property>
  <property fmtid="{D5CDD505-2E9C-101B-9397-08002B2CF9AE}" pid="64" name="x1ye=64">
    <vt:lpwstr>0j0NWldBPY06+lTKHkuyqYtd9WG1feV5q9HZY9VQVEml4zs7uomCXZaUzP/XtMK4RN4e6b/gFjiiOfDjQugoxQSvPdun2Q/nRsAxnXfkgIpm8X0vGUqmLQ1VM6S0IC7BV+w4KKex6CuQ5UFP4UYbYoH9iiR9wIYYizQpIdDjIc2Vzyeq/VEBX4/8Dfn3mkTWD1Wnh8c99QXtrpfnizHOuJpTVgPoplUAhbAGZYZhLE9ijn8ZMce6yvCk6Br4378</vt:lpwstr>
  </property>
  <property fmtid="{D5CDD505-2E9C-101B-9397-08002B2CF9AE}" pid="65" name="x1ye=65">
    <vt:lpwstr>ccwEXD7ZhvgWZDSDet+2AvBm/tS14+saW848sch6a1YiffcS5CZisNidW2z3wkrWGzJ9fJnbhHeU8X3hx8v8heXQ1P+l3K9qrAefJeX/q+u2IDJ7qgrTmzlTIFN+zR+ZP0goDCOr5Q30kK1+nnUoYF3LxR9TAGlUQUyzkxwpgpq0aV1VDaeTavZtZBUXCD3yvX/v9TjMWmfleBjxZ5Z80/9JdGG+ghgI+OwotATmWg6mB9e41KDXSUDE06EBGgV</vt:lpwstr>
  </property>
  <property fmtid="{D5CDD505-2E9C-101B-9397-08002B2CF9AE}" pid="66" name="x1ye=66">
    <vt:lpwstr>L7empH3/82Wkz5b87w+jbLpCCipfax0vzoBRzlud5IPlwvk1BDkb/yaIAAH+858XdASqbAzHQnqwVn1ZcVyGzZ9rz/bkOg2sEczFJlaDmJxiqEfcQiqB4x7n/a/Ao2WcBb98MAqmGlfgRflmKMkh/iBFFBLNi3y6b/jenrwV2bCt9g2e6pLiELOxYbHP8qNoskCYEoCh6IBW5L3N1717g07px+mD1BQFT99zKDQoiv8AtuwU7JxAfiuoYOd3xi/</vt:lpwstr>
  </property>
  <property fmtid="{D5CDD505-2E9C-101B-9397-08002B2CF9AE}" pid="67" name="x1ye=67">
    <vt:lpwstr>dCa+hnE+B4iLjFLoAaVk1AbgIIn/Afy92wRQATWkF9jSJjWsUXM3OVBNKfkBvagRtGAHLlM078mwMO2yYXfZjIANLBrBl7qbf4M+979ruNoCU3NtpI1CtI7jCNw6U0439NWSB+o5nGwlIq/CnznmAJYEvb0d6+26NNPBSU77r49QTLmXDzqOZgrrZifU/N8LDgENJl900D7nByZXXsoQd7ikgnUZQWNsDLJhlUDRSajJBqy9xD6dPMvuJoCRKif</vt:lpwstr>
  </property>
  <property fmtid="{D5CDD505-2E9C-101B-9397-08002B2CF9AE}" pid="68" name="x1ye=68">
    <vt:lpwstr>BLnBO7wEwxYe51VeVqZLHY05pEcNw2Vwa9frzo/CB/pOMJfkXBCjh32RcXq35TMti/DcTQzHeOaDrZLcP1bIOoyPgeAbAT/b+wCtmiJ0gbrVbyteLgC/OYZgL/nXkuAuOnOBILo9pBcyn9HnTaq0DP1YjIM9rR16DOEZgIzffMdL27gGjQfx0ptyZffF+sEnr9tuqCZgZ5hcDHrm9FBvjBCnJ2o8GiYoLhetvnHsvZIoOmVBo8NW9AFL2x4+Vkr</vt:lpwstr>
  </property>
  <property fmtid="{D5CDD505-2E9C-101B-9397-08002B2CF9AE}" pid="69" name="x1ye=69">
    <vt:lpwstr>mS421Nb/TUL+9hMUEKyN+dBKqlyotT7Nu47mCHcbFhv6s1NUhuhuoz8SB9HwyTyOKzj0qNPRNBc0n5kwTYQ7cf+pqqj/gOAdgNsW9pZJekO89urYWUF04Rpi3m7aNa29FBW5mqzYN/JLHY1w21x2iNFOcNOZ9sDIBqX+UQHjDZfdnZXDP7DMOMoiQQiJV+/eronzofo5Kuno9XV2+KxYAPM2PIcwvkT1DPAik0+5f63hQINoHgGnaBE6eXPyFGd</vt:lpwstr>
  </property>
  <property fmtid="{D5CDD505-2E9C-101B-9397-08002B2CF9AE}" pid="70" name="x1ye=7">
    <vt:lpwstr>PK1j0x8R63o9pPcSRWP58BKHNMgCP7Ycm+QKKANwMoJaK6fu6ly4l/y29JSJiNkVWkQScywXTA6ujRbhXI3oyKtLnjSd8Fe2KaPjxMlNq0uQuVookW3wRbdASihf1IFYi7cIb3iPRJtudxItTK4CBWO6DW45YkTzCGJav1l8WqWYk+RhRCPJiCP6kVkjoqjtxWExTAWE8DvE4Sq/DvtJhAI5yWf8VSePW23LBaxSHo/hRvx3iJL5DjwSlI4XpOx</vt:lpwstr>
  </property>
  <property fmtid="{D5CDD505-2E9C-101B-9397-08002B2CF9AE}" pid="71" name="x1ye=70">
    <vt:lpwstr>ivfKecssVM97zZov+CXnuPXFbFd6Ble5DNw1MgjZ1tN/LLSnlgyNmrqLlUpeRJ43uC+iakCx105Q/iGbdL4karlzQFa58ibaa7YLkYpwqQWM8OzuXbUXDre+iUTbl5o3XyNkYn7vhLp4/F5wyjz0YGPE1i+j42o1QXruljBa4nOFzxvFcd4noA7UP288D3/0euAnv+uB8+/QCnSFiGVhfensScxGW9BP+WPACk8/AvMTRbKAFVwF1ePBeLhPfkN</vt:lpwstr>
  </property>
  <property fmtid="{D5CDD505-2E9C-101B-9397-08002B2CF9AE}" pid="72" name="x1ye=71">
    <vt:lpwstr>0/6r3JaQ76X6is7NUo3TwJTWDxInASwFgaWuh3nJU4f8AhZKSYZZ1PTd+c8m0uql+cB/XXhkIOwHLbuiriCS/wr1eYu918TOeR8vLB/wtNuIuaKSfwk9K+k9DwCXFUvwt1IjnSna2fSVc7oBS7uYMUQLDNcRsMYmmDYbElIvc1uQJKPml+/ZxrvXUCFj1fgGylxTtebFKcgKDE5uGg2kBZnwMI/D+74PBl+4ofj41si4Vf3fEaUGT8K7g1LlpmY</vt:lpwstr>
  </property>
  <property fmtid="{D5CDD505-2E9C-101B-9397-08002B2CF9AE}" pid="73" name="x1ye=72">
    <vt:lpwstr>BDuPBd9K8v2MCYLQgIbIJnYKeJ9wuLQMXYM2gICbmumwCu9WsDQ50Z9mmZFobTvl6gQG18ucUTgtgYNS9lkR7A2Oo2D9BduZWyjjAqPxN+aRwBOQnH4y+Zmpcm0ZG77mGP26YRONg5KFeX19vP4bVcdNJJGwogssiNUYY0+9h2paLiUT7QalC3KV20ZhVxznRkM8es5hf6iLVcXlDhcW7oqZU1NqFfaVkDn6WgWPK76dGFFXpdth3TXJSMP0CRB</vt:lpwstr>
  </property>
  <property fmtid="{D5CDD505-2E9C-101B-9397-08002B2CF9AE}" pid="74" name="x1ye=73">
    <vt:lpwstr>4IHKatU29Z6nZ2tLVa4fwpp8vx2IM4azEnHTk6tp2JB4DC54dJ9I20WlJXn6fD0qE8BvzYSmNO15cXH289k9BmYltU4bUDn3dfEhyImxaPyjkH70W4w13r88eK4cuoYRsfEnEcHSnLvmzhhMEzSQDczguONESyyT4udKe8CIro5AT4qHoR3Gb/X1cpOchHzX84lsMBWqW56U//BADScsREMK2Wm3vVG0BJOdjw9frBkHfRC+GeZ3Zsf7ibCcPN3</vt:lpwstr>
  </property>
  <property fmtid="{D5CDD505-2E9C-101B-9397-08002B2CF9AE}" pid="75" name="x1ye=74">
    <vt:lpwstr>ag4GS6bWpNqrGu+f+TMFvZYsPvRScsq5qiLRm9wXrjfBS5/SThwLsVPCrES3xsQs8032qHmZnO+V4WgyGH2bgV9d22UCb48R9KyubKNUIDx0bhmlN9IOBotJ2dS+29MGY74gXq6/qUheasAGQ34Ox103WqmgvyWlZIdnCiWWI4/4Yql6KB9cq8y0WTcge9p96vUq22WATm9rGEXAzaHRqGQ8VlvmWWZiKbllh0ogCTAdjveERB0CA5kOuPwgtKV</vt:lpwstr>
  </property>
  <property fmtid="{D5CDD505-2E9C-101B-9397-08002B2CF9AE}" pid="76" name="x1ye=75">
    <vt:lpwstr>LMl1/FvZyig3uWHiog/xPLSOAAxcXKe1fDyB7GA4f4pYK76Pj/Nb+9UFNY5LlHr0uSLREwaitB7/kaYvAOHPgtPo6H3HRgyHlK7LC+z/jDCbp3J9ZZijc5JkQNB8XDASSHWopC3Lew4aeYTrgpbu6RrHHnv+IeRDhDj7Y1iKBny8QIh6hT9b4txcCMaLRpOabLr5CTCREwkNCwwx7mMF77cuvcG2ub6LtXXGqFk065kp3Gl4JhptySSuKvEaIp2</vt:lpwstr>
  </property>
  <property fmtid="{D5CDD505-2E9C-101B-9397-08002B2CF9AE}" pid="77" name="x1ye=76">
    <vt:lpwstr>VJs3Tp5HsWg//SdEaZ1VAFbDeift43UwBobJ0BjUmehoIPPZN22E+fo4d6ZY1xMneatQggeVpv3Sb+amwHCxV4nzYKoAxnVNZIGNCiEkionEwhoyiFU+asD+oCO4m2046U6kjacG11QpC48tD7jqtyrKlW1WLX2OwdxDvIa5phXaPfdZ4Z9jySnFc1yLyVYAZrZrqQYrfx+mK81CFs3YJ5SQ2/eNrNqBf9nGxAZU3vDgwJL0jkR7yWjnwgoKKiw</vt:lpwstr>
  </property>
  <property fmtid="{D5CDD505-2E9C-101B-9397-08002B2CF9AE}" pid="78" name="x1ye=77">
    <vt:lpwstr>4Nd6N0CYzPl+HT4IkT2PeDODoULk7iWIJ+K3qWD9Y5saS22SR7WqnCXYu4ua2IZbQTZDHaBJyc2OTpaq/s5EPJ6RhMCsfo6bmUoXZ2OwMhhcjwuhatAayk6CiUQArnF5rFOdpZDh+rO3wkxnsYip1mZd8BuMqb7Zvc53rfVbOAMeMYGIhHEHDX7oSxZkYpnuEvsGy2bGUgL1Xuf0W9TIALqxWJVGpYOXWCDI86d5y1BTNcamSAr7C6r/w0xH57v</vt:lpwstr>
  </property>
  <property fmtid="{D5CDD505-2E9C-101B-9397-08002B2CF9AE}" pid="79" name="x1ye=78">
    <vt:lpwstr>wOtl/zRTMUT4iuEVHPdGIZlMbmHkRvyoaTGDBsxywstzguauOpWj8FEJCB6kY/o0vTgg8Sy7yMIZ9OxC3e4lPUYBfcovt1tdYQ9hBBVpIW1/7xBr4yT1APXITPD8sMv5VuLnjO/txdiT3ENxmK1RXwu02N52QXIc6cjY9aEr2xHy8L5zlk7n6ipIyHqhqY/XRzuZnJXzMJq+GO/aI+MsI9K9a5M9sNQ/e+QA7EtQ2AxvqKCbD5C7fxtWVYvJ9Fy</vt:lpwstr>
  </property>
  <property fmtid="{D5CDD505-2E9C-101B-9397-08002B2CF9AE}" pid="80" name="x1ye=79">
    <vt:lpwstr>lww7qRCS2rT0GcluNsqR8NbpsPs3yVqR70pt+E357R5PKkuu/NljXr7vSByiJp+WwANYuSyn7Fa/zk/ClcmATzzbyEAA+l4UUX4lbQFZ59ZZw6MjMtXEsNNWf82YYBjLJVPSSfP1OUE5KOGEV7frvm5Nzr9Ip8H/S2fV43BUUE/4NZxmy+gWVLSReTOTd0DbzuQPr6DeAteq/IAI323S15qivr78t/1ROao1VdRJgtzOkNnok8Z+f+De8RoB5i3</vt:lpwstr>
  </property>
  <property fmtid="{D5CDD505-2E9C-101B-9397-08002B2CF9AE}" pid="81" name="x1ye=8">
    <vt:lpwstr>3HaBQRz5+9bmVXniWaBs1jk9G6p2K1izcB0hNXhSIjqSprXlM7JXH11lNvN6m6vPksak47ww4HAiZ7V32BEZ3Fw2dsAfFR8O/Hvi3QfIeKGMCrq1FgwMUg5SKkbVaGc3WolLdWmWCuu1UmyqVg3F4RZPqXNk+HM5p82kZHp9NAK5CT3pFSIrvg0oY6kIKLkuzLH5HlAVjb+tu0FVkLlVI8+D89vfRZQ/swj1MqgWtGEwpwgjQ5CF1TOKJIrvemx</vt:lpwstr>
  </property>
  <property fmtid="{D5CDD505-2E9C-101B-9397-08002B2CF9AE}" pid="82" name="x1ye=80">
    <vt:lpwstr>hYCOlJTltSefH8nsStana3msRyXWbbnU0rgg7FK0i4Y+2A/nWYco1mwSvYOqSK0ICrnk990V66AS+bUm6H28FwxSqzgT4MmlYYbP8UX8mLtElcEugSmlrF+yTwHRXoMUvv2DdY5wtj8+5rLBESMNqEvgOA7suyl4W1npJazDBgHXnIhNXBsp5Kr+B+6Tq7ImagHQsZH32/WeOheVAx2iUqgKqDOnfNK0h2LoRy2yofLNd76fUhgTS+EoKUlbIJQ</vt:lpwstr>
  </property>
  <property fmtid="{D5CDD505-2E9C-101B-9397-08002B2CF9AE}" pid="83" name="x1ye=81">
    <vt:lpwstr>q2X1Rl57iwQhFTb1khvfEj9oh8a16ICr5lBfbcxVf1UHXpZXVM4NV3dlDMiBIDUuvPcMJQlx5+u3LGTo7ZOkXE53yPy56HTTwCWbaoO36UCGuHca8mAyfLJubym6Hszp996Fkr6IgQVPbBGgp8F+xMxQGrTLuOahPZDMaU1m++fGtur5EwJDkEZrROWg+Q+is4MB66ZTspsnoLVXC7I0UpEZHAhe6jwhKrYvHlkIcHMB+fqvw4Dyl9cABmewuVt</vt:lpwstr>
  </property>
  <property fmtid="{D5CDD505-2E9C-101B-9397-08002B2CF9AE}" pid="84" name="x1ye=82">
    <vt:lpwstr>a7y1oWrbUZXNXmGF/fyGgSwj9f5RLAcHzCNqgnk+YunY9HBpxpyY13dg++kMR/f9Zbilkl7saiMBwQ6pUUIwVyMJkoaiBNjgDY1RGhJDFyXeM3URTo+dEqzaMFP2zEclSPBYEDitOV8nEWicfgsfN1IyVhAoIlxmRr+jSHB+TGzy9ozYeHLzYdJAS6BURM21Gw1UtysCdfFYa4AFWF7QW282IDdapXNwmbHFYpl4XmRlN+X5lrxrkDPFbk5haz4</vt:lpwstr>
  </property>
  <property fmtid="{D5CDD505-2E9C-101B-9397-08002B2CF9AE}" pid="85" name="x1ye=83">
    <vt:lpwstr>PY7x2JngcP91HrgGF3xhEfNwQHUmdLnwytoy3yIehfIYILpRpzsjMEehLHkxjp9MIDsmFIYjTvpAziO+VM2nAxMs/3auTpfYUddx5eLYfnQfLOJSHtfthQ4hST9/n5UDzkgtHv6coNAlvv6z7SjUJFVtAWnEBorkyPMfacKHE05tedgPWDx3zo93Al9XPZH5o6AwG2nD8JDKQ4dxsEKcdsEwO4Qsx/jqHeVdc6uA8snnL8+q7jfGUGDh77wsJiK</vt:lpwstr>
  </property>
  <property fmtid="{D5CDD505-2E9C-101B-9397-08002B2CF9AE}" pid="86" name="x1ye=84">
    <vt:lpwstr>udqhTdGyZz5pQ55qb82K3SxzAzoyMrUlh4zHr4onRlagk6ihP9jsO9shl91HZ4NMhAtRhE8//cwlVlCoAKaqDBm3Y0YYJk3i7IY+tOT5xgdtVyC7fOnPrFl75whXq1n2vVNdwM/prI6KcPopaefkAdnmlSh2EAjhRMnpTCgbobV3CCruOdWdfI1KRFDYPjIxjl19eKDvTb96QAPgdS7N1zkKcr9qKvydbqibTOeIohE6D223LrJBi3x96jz6TiD</vt:lpwstr>
  </property>
  <property fmtid="{D5CDD505-2E9C-101B-9397-08002B2CF9AE}" pid="87" name="x1ye=85">
    <vt:lpwstr>wXbp6P+sHQKunSXq5cylR4Kzisr+vVN+U/GQwo4USAY3RDVAgBOusOKkCMwXJi1tPp2aR3T9Qf76W2QXeRffjjRMyKt0N3z+/U1fwZytx/zdWoXfBL7yODk8HyQ5NpLwHzrXw2S8suDN+Mwuc1lbxi+R11/1XhptSTfTRg03KBrD45nsCZ2OWSRKRb8279qTIrTwTubbs+508ER/p1gmDYeYQYlyKJzwhLZ6mvnBeDYV0SnkssHCqBnhTwezapj</vt:lpwstr>
  </property>
  <property fmtid="{D5CDD505-2E9C-101B-9397-08002B2CF9AE}" pid="88" name="x1ye=86">
    <vt:lpwstr>o8wgmC7aLUNVa26lp6YaDEI3O6wKtt9wjv4qUDuRTHlQMxi0p73M+I/SFuoFOH4u1fJJkKhoE29QdA6pTAHt4gaEMnqO5oPwLhOiugP6oN+hVuF7u/qse3XtwrA6Ph9qEALz7TzDW7kMneMvBDe8qRrmclGtaJcK6R1P1MFd2lx7oNuj4jxmghtr5keajn+4bG9ebnObmu9Acdg2VkRA9HS4aaIVkgyw8Gxs98VkIRqj/QwKB0QjAt9rmQyBqdo</vt:lpwstr>
  </property>
  <property fmtid="{D5CDD505-2E9C-101B-9397-08002B2CF9AE}" pid="89" name="x1ye=87">
    <vt:lpwstr>BSSJQG62n6HQSo1aw2WQwLpnufhg2aQc2i7p5XnY9z55+Y+oDvH02Un5vbymtDLDQsM2tdNwGQLicYLuhaeez+4bGUMLYT6OdBrXD6BaozCmi40y3lgchAxUe72FMmvlx8dLVdUMajayBkjj0YCWq0l4VnUt6NyEFqxYn3a7Pv7osZ92GfQN75T4x84eSKNvSFkWoiawElaNRRbZEHu6EBEg6hinwVY4ucQa3lBLlwvEE5AkAyFgwMh5OXWtPPP</vt:lpwstr>
  </property>
  <property fmtid="{D5CDD505-2E9C-101B-9397-08002B2CF9AE}" pid="90" name="x1ye=88">
    <vt:lpwstr>qPfzD1UXo9gmSxWqLkd725fnyCi37B0s/mDCFFxM+EjP3kgwSZ2dl79OBz88ebuxyOrcK6zQG/58++mQpiMmcwhkM9B6zaHeG0+W4q5wS2W8HEBmq2ES7Q26ik2JUVi0lBiuiNR3ddqC+68Ders0CtEmJ4WWp1SSR78QmNtVyXmp9RrKlm4uKHYQS4hOLMwi74d5wi51VkKeKk5+b3F1w2kaUyWb5KZR1LihOH2gBcwYDaScZbKqk6nx4OwksLk</vt:lpwstr>
  </property>
  <property fmtid="{D5CDD505-2E9C-101B-9397-08002B2CF9AE}" pid="91" name="x1ye=89">
    <vt:lpwstr>CQioK7IvtxpNAq6lGKqjAxH9eiy8TPcggDSKKNogAx+1MQ99hv9Hw66hhUmwDc/kkLUmKwW7gKtHnKMNfqqPuUpCiOgsSj1/2YuKDgteGkJbTM5baFAuBjTE3enW5iSlA+Tdh+QashEldtOm0VfH7jQ2JkREhQFmlWcLX7PkvnJ6TfUYNVK4hZCJtZqM5EivPFvyfNYYbbnIA1eQ/FMpUX0i9+955bMgdQilZpaEp1miujWdA5vU46wwIlOPzhP</vt:lpwstr>
  </property>
  <property fmtid="{D5CDD505-2E9C-101B-9397-08002B2CF9AE}" pid="92" name="x1ye=9">
    <vt:lpwstr>6VTeDKAGBXbXAow6qJK7PZ5VFvwG2aN0OwqOOhexDfUf2NbmD/qZgjaunrj7x3KKswNS5NTzZcDrNiQeJvdjY1LU22gju3OgcKzuPVAqdN8LKVqesLAwNT+7G+cZFPs7U8lGnyBnTt9XgrxwULMp/QvArlzH4PVL8tznuhLqBxUpcL/iW+etDI59QKWQuiD4k7lJ+qHw5DXygm6xpWxfmU2lPN0QJxfIUeC5nlzo0C9REZP2p3rbSkO/V6McLhI</vt:lpwstr>
  </property>
  <property fmtid="{D5CDD505-2E9C-101B-9397-08002B2CF9AE}" pid="93" name="x1ye=90">
    <vt:lpwstr>gaoeI3ysMyg/Wt2yRcFj3tOFgNOIH5gOHrmuVrddpxWcPISSEFUWJp7JY0JydMQdnTICa0fDC53lAo/6ItLr4ttDwTfulIEKgYy1euMrYXqj4a04UDw0/hkjTn/7evqRDD5WL87ivfsyDcn3RHMoYuXrilk33zsGtmKAevCRId1XHCWfcxO0ZN9D+x/cPPYFkAAA==</vt:lpwstr>
  </property>
</Properties>
</file>