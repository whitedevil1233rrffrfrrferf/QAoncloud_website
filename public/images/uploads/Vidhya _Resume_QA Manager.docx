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052ACC" w14:textId="77777777" w:rsidR="004E1054" w:rsidRDefault="001A182D" w:rsidP="00F04601">
      <w:pPr>
        <w:pStyle w:val="divonlyName"/>
        <w:pBdr>
          <w:top w:val="single" w:sz="8" w:space="0" w:color="000000"/>
          <w:bottom w:val="none" w:sz="0" w:space="1" w:color="auto"/>
        </w:pBdr>
        <w:spacing w:before="260" w:line="280" w:lineRule="atLeast"/>
        <w:jc w:val="center"/>
        <w:rPr>
          <w:rStyle w:val="span"/>
          <w:b/>
          <w:bCs/>
          <w:smallCaps/>
          <w:color w:val="000000"/>
          <w:sz w:val="48"/>
          <w:szCs w:val="48"/>
        </w:rPr>
      </w:pPr>
      <w:r>
        <w:rPr>
          <w:rStyle w:val="span"/>
          <w:b/>
          <w:bCs/>
          <w:smallCaps/>
          <w:color w:val="000000"/>
          <w:sz w:val="48"/>
          <w:szCs w:val="48"/>
        </w:rPr>
        <w:t>Vidhya</w:t>
      </w:r>
      <w:r>
        <w:rPr>
          <w:b/>
          <w:bCs/>
          <w:smallCaps/>
          <w:color w:val="000000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000000"/>
          <w:sz w:val="48"/>
          <w:szCs w:val="48"/>
        </w:rPr>
        <w:t>Palani</w:t>
      </w:r>
    </w:p>
    <w:p w14:paraId="5276D626" w14:textId="4437ADF6" w:rsidR="001F1532" w:rsidRDefault="0096080A" w:rsidP="00F04601">
      <w:pPr>
        <w:pStyle w:val="divonlyName"/>
        <w:pBdr>
          <w:top w:val="single" w:sz="8" w:space="0" w:color="000000"/>
          <w:bottom w:val="none" w:sz="0" w:space="1" w:color="auto"/>
        </w:pBdr>
        <w:spacing w:before="260" w:line="280" w:lineRule="atLeast"/>
        <w:jc w:val="center"/>
        <w:rPr>
          <w:b/>
          <w:bCs/>
          <w:smallCaps/>
          <w:color w:val="000000"/>
          <w:sz w:val="48"/>
          <w:szCs w:val="48"/>
        </w:rPr>
      </w:pPr>
      <w:r>
        <w:rPr>
          <w:rStyle w:val="span"/>
          <w:sz w:val="22"/>
          <w:szCs w:val="22"/>
        </w:rPr>
        <w:t xml:space="preserve">QA </w:t>
      </w:r>
      <w:r w:rsidR="001B7954">
        <w:rPr>
          <w:rStyle w:val="span"/>
          <w:sz w:val="22"/>
          <w:szCs w:val="22"/>
        </w:rPr>
        <w:t>Manager</w:t>
      </w:r>
      <w:r>
        <w:rPr>
          <w:rStyle w:val="span"/>
          <w:sz w:val="22"/>
          <w:szCs w:val="22"/>
        </w:rPr>
        <w:t xml:space="preserve">, </w:t>
      </w:r>
      <w:r w:rsidR="001F1532" w:rsidRPr="00B34878">
        <w:rPr>
          <w:rStyle w:val="span"/>
          <w:sz w:val="22"/>
          <w:szCs w:val="22"/>
        </w:rPr>
        <w:t>Chennai, India 600077</w:t>
      </w:r>
    </w:p>
    <w:p w14:paraId="03478FC2" w14:textId="77777777" w:rsidR="004E1054" w:rsidRDefault="001A182D" w:rsidP="00F04601">
      <w:pPr>
        <w:pStyle w:val="divdocumentdivlowerborderupper"/>
        <w:spacing w:after="10" w:line="280" w:lineRule="atLeast"/>
      </w:pPr>
      <w:r>
        <w:t> </w:t>
      </w:r>
    </w:p>
    <w:p w14:paraId="6B62A911" w14:textId="77777777" w:rsidR="004E1054" w:rsidRDefault="001A182D" w:rsidP="00F04601">
      <w:pPr>
        <w:pStyle w:val="divdocumentdivlowerborder"/>
        <w:spacing w:line="280" w:lineRule="atLeast"/>
      </w:pPr>
      <w:r>
        <w:t> </w:t>
      </w:r>
    </w:p>
    <w:p w14:paraId="42FCD5BB" w14:textId="77777777" w:rsidR="004E1054" w:rsidRDefault="001A182D" w:rsidP="00F04601">
      <w:pPr>
        <w:pStyle w:val="div"/>
        <w:spacing w:line="28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78A04EB5" w14:textId="40A17B69" w:rsidR="004E1054" w:rsidRDefault="00204A05" w:rsidP="00F04601">
      <w:pPr>
        <w:pStyle w:val="divdocumentulli"/>
        <w:spacing w:line="280" w:lineRule="atLeast"/>
        <w:jc w:val="center"/>
        <w:rPr>
          <w:rStyle w:val="span"/>
          <w:sz w:val="22"/>
          <w:szCs w:val="22"/>
        </w:rPr>
      </w:pPr>
      <w:r>
        <w:rPr>
          <w:rStyle w:val="span"/>
          <w:sz w:val="22"/>
          <w:szCs w:val="22"/>
        </w:rPr>
        <w:sym w:font="Wingdings" w:char="F029"/>
      </w:r>
      <w:r w:rsidR="001A182D" w:rsidRPr="00B34878">
        <w:rPr>
          <w:rStyle w:val="divdocumentdivaddressli"/>
          <w:sz w:val="22"/>
          <w:szCs w:val="22"/>
        </w:rPr>
        <w:t> </w:t>
      </w:r>
      <w:r w:rsidR="001A182D" w:rsidRPr="00B34878">
        <w:rPr>
          <w:rStyle w:val="span"/>
          <w:sz w:val="22"/>
          <w:szCs w:val="22"/>
        </w:rPr>
        <w:t>8056007279</w:t>
      </w:r>
      <w:r w:rsidR="001A182D" w:rsidRPr="00B34878">
        <w:rPr>
          <w:rStyle w:val="divdocumentdivaddressli"/>
          <w:sz w:val="22"/>
          <w:szCs w:val="22"/>
        </w:rPr>
        <w:t xml:space="preserve"> </w:t>
      </w:r>
      <w:r w:rsidR="00B13F2B">
        <w:rPr>
          <w:rStyle w:val="documentbullet"/>
          <w:sz w:val="22"/>
          <w:szCs w:val="22"/>
        </w:rPr>
        <w:sym w:font="Wingdings" w:char="F02A"/>
      </w:r>
      <w:r w:rsidR="001A182D" w:rsidRPr="00B34878">
        <w:rPr>
          <w:rStyle w:val="divdocumentdivaddressli"/>
          <w:sz w:val="22"/>
          <w:szCs w:val="22"/>
        </w:rPr>
        <w:t> </w:t>
      </w:r>
      <w:hyperlink r:id="rId5" w:history="1">
        <w:r w:rsidR="00A74766" w:rsidRPr="00855DA1">
          <w:rPr>
            <w:rStyle w:val="Hyperlink"/>
            <w:sz w:val="22"/>
            <w:szCs w:val="22"/>
          </w:rPr>
          <w:t>palanividhya27@gmail.com</w:t>
        </w:r>
      </w:hyperlink>
      <w:r w:rsidR="00A74766">
        <w:rPr>
          <w:rStyle w:val="divdocumentdivaddressli"/>
          <w:sz w:val="22"/>
          <w:szCs w:val="22"/>
        </w:rPr>
        <w:t xml:space="preserve">, </w:t>
      </w:r>
      <w:hyperlink r:id="rId6" w:history="1">
        <w:r w:rsidR="00007EA9" w:rsidRPr="00855DA1">
          <w:rPr>
            <w:rStyle w:val="Hyperlink"/>
            <w:sz w:val="22"/>
            <w:szCs w:val="22"/>
          </w:rPr>
          <w:t>www.linkedin.com/in/vidhya-palani</w:t>
        </w:r>
      </w:hyperlink>
    </w:p>
    <w:p w14:paraId="35ACC0F0" w14:textId="77777777" w:rsidR="00E239A3" w:rsidRPr="00B34878" w:rsidRDefault="00E239A3" w:rsidP="00F04601">
      <w:pPr>
        <w:pStyle w:val="divdocumentulli"/>
        <w:spacing w:line="280" w:lineRule="atLeast"/>
        <w:jc w:val="center"/>
        <w:rPr>
          <w:rStyle w:val="divdocumentdivaddressli"/>
          <w:sz w:val="22"/>
          <w:szCs w:val="22"/>
        </w:rPr>
      </w:pPr>
    </w:p>
    <w:p w14:paraId="5BF82803" w14:textId="690C92B7" w:rsidR="00705A52" w:rsidRPr="00BC21FC" w:rsidRDefault="001A182D" w:rsidP="00BC21FC">
      <w:pPr>
        <w:pStyle w:val="divdocumentdivheading"/>
        <w:tabs>
          <w:tab w:val="left" w:pos="3717"/>
          <w:tab w:val="left" w:pos="10760"/>
        </w:tabs>
        <w:spacing w:line="280" w:lineRule="atLeast"/>
        <w:rPr>
          <w:b/>
          <w:bCs/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781E14">
        <w:rPr>
          <w:rStyle w:val="divdocumentdivsectiontitle"/>
          <w:b/>
          <w:bCs/>
          <w:smallCaps/>
          <w:sz w:val="24"/>
          <w:szCs w:val="24"/>
          <w:shd w:val="clear" w:color="auto" w:fill="FFFFFF"/>
        </w:rPr>
        <w:t xml:space="preserve">Professional Summary   </w:t>
      </w:r>
      <w:r w:rsidRPr="00781E14">
        <w:rPr>
          <w:b/>
          <w:bCs/>
          <w:strike/>
          <w:color w:val="000000"/>
        </w:rPr>
        <w:tab/>
      </w:r>
    </w:p>
    <w:p w14:paraId="2029F0FC" w14:textId="388EF956" w:rsidR="004E1054" w:rsidRPr="00B34878" w:rsidRDefault="00705A52" w:rsidP="00705A52">
      <w:pPr>
        <w:pStyle w:val="p"/>
        <w:spacing w:line="280" w:lineRule="atLeast"/>
        <w:rPr>
          <w:sz w:val="20"/>
          <w:szCs w:val="20"/>
        </w:rPr>
      </w:pPr>
      <w:r w:rsidRPr="00705A52">
        <w:rPr>
          <w:sz w:val="20"/>
          <w:szCs w:val="20"/>
        </w:rPr>
        <w:t xml:space="preserve">Dynamic and results-driven QA </w:t>
      </w:r>
      <w:r w:rsidR="007E2150">
        <w:rPr>
          <w:sz w:val="20"/>
          <w:szCs w:val="20"/>
        </w:rPr>
        <w:t>Manager</w:t>
      </w:r>
      <w:r w:rsidRPr="00705A52">
        <w:rPr>
          <w:sz w:val="20"/>
          <w:szCs w:val="20"/>
        </w:rPr>
        <w:t xml:space="preserve"> with 12</w:t>
      </w:r>
      <w:r w:rsidR="007435AD">
        <w:rPr>
          <w:sz w:val="20"/>
          <w:szCs w:val="20"/>
        </w:rPr>
        <w:t>.5</w:t>
      </w:r>
      <w:r w:rsidRPr="00705A52">
        <w:rPr>
          <w:sz w:val="20"/>
          <w:szCs w:val="20"/>
        </w:rPr>
        <w:t xml:space="preserve"> years </w:t>
      </w:r>
      <w:r w:rsidR="00105157" w:rsidRPr="00105157">
        <w:rPr>
          <w:sz w:val="20"/>
          <w:szCs w:val="20"/>
        </w:rPr>
        <w:t>in the IT and Quality Assurance industry</w:t>
      </w:r>
      <w:r w:rsidRPr="00705A52">
        <w:rPr>
          <w:sz w:val="20"/>
          <w:szCs w:val="20"/>
        </w:rPr>
        <w:t xml:space="preserve">. </w:t>
      </w:r>
      <w:r w:rsidR="00B40A9E" w:rsidRPr="00B40A9E">
        <w:rPr>
          <w:sz w:val="20"/>
          <w:szCs w:val="20"/>
        </w:rPr>
        <w:t>Proven expertise in leading QA teams, developing test strategies, and ensuring the highest quality standards</w:t>
      </w:r>
      <w:r w:rsidR="008F6764">
        <w:rPr>
          <w:sz w:val="20"/>
          <w:szCs w:val="20"/>
        </w:rPr>
        <w:t xml:space="preserve">. </w:t>
      </w:r>
      <w:r w:rsidR="00956189" w:rsidRPr="00956189">
        <w:rPr>
          <w:sz w:val="20"/>
          <w:szCs w:val="20"/>
        </w:rPr>
        <w:t xml:space="preserve">Adept at both manual and automated testing, with a strong background in </w:t>
      </w:r>
      <w:r w:rsidR="004D22A5">
        <w:rPr>
          <w:sz w:val="20"/>
          <w:szCs w:val="20"/>
        </w:rPr>
        <w:t xml:space="preserve">Waterfall and </w:t>
      </w:r>
      <w:r w:rsidR="00956189" w:rsidRPr="00956189">
        <w:rPr>
          <w:sz w:val="20"/>
          <w:szCs w:val="20"/>
        </w:rPr>
        <w:t>Agile methodologies.</w:t>
      </w:r>
    </w:p>
    <w:p w14:paraId="040EB843" w14:textId="77777777" w:rsidR="004E1054" w:rsidRPr="00781E14" w:rsidRDefault="001A182D" w:rsidP="00F04601">
      <w:pPr>
        <w:pStyle w:val="divdocumentdivheading"/>
        <w:tabs>
          <w:tab w:val="left" w:pos="4853"/>
          <w:tab w:val="left" w:pos="10760"/>
        </w:tabs>
        <w:spacing w:line="280" w:lineRule="atLeast"/>
        <w:jc w:val="center"/>
        <w:rPr>
          <w:b/>
          <w:bCs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781E14">
        <w:rPr>
          <w:rStyle w:val="divdocumentdivsectiontitle"/>
          <w:b/>
          <w:bCs/>
          <w:smallCaps/>
          <w:sz w:val="24"/>
          <w:szCs w:val="24"/>
          <w:shd w:val="clear" w:color="auto" w:fill="FFFFFF"/>
        </w:rPr>
        <w:t xml:space="preserve">Skills   </w:t>
      </w:r>
      <w:r w:rsidRPr="00781E14">
        <w:rPr>
          <w:b/>
          <w:bCs/>
          <w:strike/>
          <w:color w:val="000000"/>
        </w:rPr>
        <w:tab/>
      </w:r>
    </w:p>
    <w:p w14:paraId="266E85D2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Project &amp; Team Management</w:t>
      </w:r>
    </w:p>
    <w:p w14:paraId="7910890D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Problem solving ability</w:t>
      </w:r>
    </w:p>
    <w:p w14:paraId="0A66A7AB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Communication</w:t>
      </w:r>
    </w:p>
    <w:p w14:paraId="1F3B0CFC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Test Planning &amp; Estimations</w:t>
      </w:r>
    </w:p>
    <w:p w14:paraId="376DEC6D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Risk Management</w:t>
      </w:r>
    </w:p>
    <w:p w14:paraId="0F13D303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Knowledge Management</w:t>
      </w:r>
    </w:p>
    <w:p w14:paraId="0692E386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Functional testing Regression analysis</w:t>
      </w:r>
    </w:p>
    <w:p w14:paraId="4C2F3F74" w14:textId="77777777" w:rsidR="004E1054" w:rsidRDefault="001A182D" w:rsidP="00F04601">
      <w:pPr>
        <w:pStyle w:val="divdocumentulli"/>
        <w:numPr>
          <w:ilvl w:val="0"/>
          <w:numId w:val="4"/>
        </w:numPr>
        <w:spacing w:line="280" w:lineRule="atLeast"/>
        <w:ind w:left="460" w:hanging="210"/>
        <w:rPr>
          <w:vanish/>
        </w:rPr>
      </w:pPr>
      <w:r>
        <w:rPr>
          <w:vanish/>
        </w:rPr>
        <w:t>User Acceptance Testing</w:t>
      </w:r>
    </w:p>
    <w:p w14:paraId="4BA232AF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Waterfall methodology</w:t>
      </w:r>
    </w:p>
    <w:p w14:paraId="287F52D8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HP ALM</w:t>
      </w:r>
    </w:p>
    <w:p w14:paraId="3799F831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Defect Tracking Agile Methodology JIRA</w:t>
      </w:r>
    </w:p>
    <w:p w14:paraId="28D353D5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Languages</w:t>
      </w:r>
    </w:p>
    <w:p w14:paraId="4E43D8A9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ETL Testing SQL</w:t>
      </w:r>
    </w:p>
    <w:p w14:paraId="1BDBB3C6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English Tamil</w:t>
      </w:r>
    </w:p>
    <w:p w14:paraId="568C6761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Kannada Telegu</w:t>
      </w:r>
    </w:p>
    <w:p w14:paraId="6366D3C5" w14:textId="77777777" w:rsidR="004E1054" w:rsidRDefault="001A182D" w:rsidP="00F04601">
      <w:pPr>
        <w:pStyle w:val="divdocumentulli"/>
        <w:numPr>
          <w:ilvl w:val="0"/>
          <w:numId w:val="5"/>
        </w:numPr>
        <w:spacing w:line="280" w:lineRule="atLeast"/>
        <w:ind w:left="460" w:hanging="210"/>
        <w:rPr>
          <w:vanish/>
        </w:rPr>
      </w:pPr>
      <w:r>
        <w:rPr>
          <w:vanish/>
        </w:rPr>
        <w:t>Hindi French</w:t>
      </w:r>
    </w:p>
    <w:p w14:paraId="11A52DF6" w14:textId="4E67BDA7" w:rsidR="001D4759" w:rsidRPr="001D4759" w:rsidRDefault="001D4759" w:rsidP="001D4759">
      <w:pPr>
        <w:pStyle w:val="divdocumentulli"/>
        <w:spacing w:line="280" w:lineRule="atLeast"/>
        <w:rPr>
          <w:rStyle w:val="spanjobtitle"/>
          <w:b w:val="0"/>
          <w:bCs w:val="0"/>
          <w:sz w:val="20"/>
          <w:szCs w:val="20"/>
        </w:rPr>
      </w:pPr>
      <w:r w:rsidRPr="001D4759">
        <w:rPr>
          <w:rStyle w:val="spanjobtitle"/>
          <w:sz w:val="20"/>
          <w:szCs w:val="20"/>
        </w:rPr>
        <w:t>Hard Skills:</w:t>
      </w:r>
      <w:r w:rsidRPr="001D4759">
        <w:rPr>
          <w:rStyle w:val="spanjobtitle"/>
          <w:b w:val="0"/>
          <w:bCs w:val="0"/>
          <w:sz w:val="20"/>
          <w:szCs w:val="20"/>
        </w:rPr>
        <w:t xml:space="preserve"> Project &amp; Team Management, </w:t>
      </w:r>
      <w:r w:rsidR="00D92AC9">
        <w:rPr>
          <w:rStyle w:val="spanjobtitle"/>
          <w:b w:val="0"/>
          <w:bCs w:val="0"/>
          <w:sz w:val="20"/>
          <w:szCs w:val="20"/>
        </w:rPr>
        <w:t xml:space="preserve">Metrics Management, </w:t>
      </w:r>
      <w:r w:rsidRPr="001D4759">
        <w:rPr>
          <w:rStyle w:val="spanjobtitle"/>
          <w:b w:val="0"/>
          <w:bCs w:val="0"/>
          <w:sz w:val="20"/>
          <w:szCs w:val="20"/>
        </w:rPr>
        <w:t>Problem</w:t>
      </w:r>
      <w:r w:rsidR="00B96026">
        <w:rPr>
          <w:rStyle w:val="spanjobtitle"/>
          <w:b w:val="0"/>
          <w:bCs w:val="0"/>
          <w:sz w:val="20"/>
          <w:szCs w:val="20"/>
        </w:rPr>
        <w:t>-</w:t>
      </w:r>
      <w:r w:rsidRPr="001D4759">
        <w:rPr>
          <w:rStyle w:val="spanjobtitle"/>
          <w:b w:val="0"/>
          <w:bCs w:val="0"/>
          <w:sz w:val="20"/>
          <w:szCs w:val="20"/>
        </w:rPr>
        <w:t xml:space="preserve">solving ability, Communication, Risk Management, Knowledge &amp; Time Management, Agile &amp; Waterfall Methodology, Test Planning &amp; Estimation, Functional, Regression, </w:t>
      </w:r>
    </w:p>
    <w:p w14:paraId="08E0EC9E" w14:textId="66DAFD82" w:rsidR="001D4759" w:rsidRPr="001D4759" w:rsidRDefault="001D4759" w:rsidP="001D4759">
      <w:pPr>
        <w:pStyle w:val="divdocumentulli"/>
        <w:spacing w:line="280" w:lineRule="atLeast"/>
        <w:rPr>
          <w:rStyle w:val="spanjobtitle"/>
          <w:b w:val="0"/>
          <w:bCs w:val="0"/>
          <w:sz w:val="20"/>
          <w:szCs w:val="20"/>
        </w:rPr>
      </w:pPr>
      <w:r w:rsidRPr="001D4759">
        <w:rPr>
          <w:rStyle w:val="spanjobtitle"/>
          <w:b w:val="0"/>
          <w:bCs w:val="0"/>
          <w:sz w:val="20"/>
          <w:szCs w:val="20"/>
        </w:rPr>
        <w:t>Integration</w:t>
      </w:r>
      <w:r w:rsidR="00535BF4">
        <w:rPr>
          <w:rStyle w:val="spanjobtitle"/>
          <w:b w:val="0"/>
          <w:bCs w:val="0"/>
          <w:sz w:val="20"/>
          <w:szCs w:val="20"/>
        </w:rPr>
        <w:t xml:space="preserve">, </w:t>
      </w:r>
      <w:r w:rsidRPr="001D4759">
        <w:rPr>
          <w:rStyle w:val="spanjobtitle"/>
          <w:b w:val="0"/>
          <w:bCs w:val="0"/>
          <w:sz w:val="20"/>
          <w:szCs w:val="20"/>
        </w:rPr>
        <w:t>User Acceptance Testing</w:t>
      </w:r>
      <w:r w:rsidR="00DD0788">
        <w:rPr>
          <w:rStyle w:val="spanjobtitle"/>
          <w:b w:val="0"/>
          <w:bCs w:val="0"/>
          <w:sz w:val="20"/>
          <w:szCs w:val="20"/>
        </w:rPr>
        <w:t>.</w:t>
      </w:r>
    </w:p>
    <w:p w14:paraId="37E2305B" w14:textId="6A205EFA" w:rsidR="001D4759" w:rsidRPr="001D4759" w:rsidRDefault="001D4759" w:rsidP="001D4759">
      <w:pPr>
        <w:pStyle w:val="divdocumentulli"/>
        <w:spacing w:line="280" w:lineRule="atLeast"/>
        <w:rPr>
          <w:rStyle w:val="spanjobtitle"/>
          <w:b w:val="0"/>
          <w:bCs w:val="0"/>
          <w:sz w:val="20"/>
          <w:szCs w:val="20"/>
        </w:rPr>
      </w:pPr>
      <w:r w:rsidRPr="001D4759">
        <w:rPr>
          <w:rStyle w:val="spanjobtitle"/>
          <w:sz w:val="20"/>
          <w:szCs w:val="20"/>
        </w:rPr>
        <w:t>Soft Skills:</w:t>
      </w:r>
      <w:r w:rsidRPr="001D4759">
        <w:rPr>
          <w:rStyle w:val="spanjobtitle"/>
          <w:b w:val="0"/>
          <w:bCs w:val="0"/>
          <w:sz w:val="20"/>
          <w:szCs w:val="20"/>
        </w:rPr>
        <w:t xml:space="preserve">   </w:t>
      </w:r>
      <w:r w:rsidR="003D2EEA">
        <w:rPr>
          <w:rStyle w:val="spanjobtitle"/>
          <w:b w:val="0"/>
          <w:bCs w:val="0"/>
          <w:sz w:val="20"/>
          <w:szCs w:val="20"/>
        </w:rPr>
        <w:t>Appium, Selenium</w:t>
      </w:r>
      <w:r w:rsidR="00384437">
        <w:rPr>
          <w:rStyle w:val="spanjobtitle"/>
          <w:b w:val="0"/>
          <w:bCs w:val="0"/>
          <w:sz w:val="20"/>
          <w:szCs w:val="20"/>
        </w:rPr>
        <w:t xml:space="preserve"> WebDriver, Postman, RestAssured,</w:t>
      </w:r>
      <w:r w:rsidR="008930C5">
        <w:rPr>
          <w:rStyle w:val="spanjobtitle"/>
          <w:b w:val="0"/>
          <w:bCs w:val="0"/>
          <w:sz w:val="20"/>
          <w:szCs w:val="20"/>
        </w:rPr>
        <w:t xml:space="preserve"> SOAP, JSON, XML,</w:t>
      </w:r>
      <w:r w:rsidR="00384437">
        <w:rPr>
          <w:rStyle w:val="spanjobtitle"/>
          <w:b w:val="0"/>
          <w:bCs w:val="0"/>
          <w:sz w:val="20"/>
          <w:szCs w:val="20"/>
        </w:rPr>
        <w:t xml:space="preserve"> Junit, TestNG</w:t>
      </w:r>
      <w:r w:rsidR="009D4BB7">
        <w:rPr>
          <w:rStyle w:val="spanjobtitle"/>
          <w:b w:val="0"/>
          <w:bCs w:val="0"/>
          <w:sz w:val="20"/>
          <w:szCs w:val="20"/>
        </w:rPr>
        <w:t>,</w:t>
      </w:r>
      <w:r w:rsidR="00CE3DE8">
        <w:rPr>
          <w:rStyle w:val="spanjobtitle"/>
          <w:b w:val="0"/>
          <w:bCs w:val="0"/>
          <w:sz w:val="20"/>
          <w:szCs w:val="20"/>
        </w:rPr>
        <w:t xml:space="preserve"> Cucumber,</w:t>
      </w:r>
      <w:r w:rsidR="009D4BB7">
        <w:rPr>
          <w:rStyle w:val="spanjobtitle"/>
          <w:b w:val="0"/>
          <w:bCs w:val="0"/>
          <w:sz w:val="20"/>
          <w:szCs w:val="20"/>
        </w:rPr>
        <w:t xml:space="preserve"> Java, Phyton, </w:t>
      </w:r>
      <w:r w:rsidR="00CE3DE8">
        <w:rPr>
          <w:rStyle w:val="spanjobtitle"/>
          <w:b w:val="0"/>
          <w:bCs w:val="0"/>
          <w:sz w:val="20"/>
          <w:szCs w:val="20"/>
        </w:rPr>
        <w:t xml:space="preserve">JavaScript, SQL, </w:t>
      </w:r>
      <w:r w:rsidR="007100AD">
        <w:rPr>
          <w:rStyle w:val="spanjobtitle"/>
          <w:b w:val="0"/>
          <w:bCs w:val="0"/>
          <w:sz w:val="20"/>
          <w:szCs w:val="20"/>
        </w:rPr>
        <w:t>Jenkins, GIT, Maven</w:t>
      </w:r>
      <w:r w:rsidR="00A544BD">
        <w:rPr>
          <w:rStyle w:val="spanjobtitle"/>
          <w:b w:val="0"/>
          <w:bCs w:val="0"/>
          <w:sz w:val="20"/>
          <w:szCs w:val="20"/>
        </w:rPr>
        <w:t xml:space="preserve">, Mobile Testing (IOS &amp; </w:t>
      </w:r>
      <w:r w:rsidR="00380CEE">
        <w:rPr>
          <w:rStyle w:val="spanjobtitle"/>
          <w:b w:val="0"/>
          <w:bCs w:val="0"/>
          <w:sz w:val="20"/>
          <w:szCs w:val="20"/>
        </w:rPr>
        <w:t>Android</w:t>
      </w:r>
      <w:r w:rsidR="00A544BD">
        <w:rPr>
          <w:rStyle w:val="spanjobtitle"/>
          <w:b w:val="0"/>
          <w:bCs w:val="0"/>
          <w:sz w:val="20"/>
          <w:szCs w:val="20"/>
        </w:rPr>
        <w:t>)</w:t>
      </w:r>
      <w:r w:rsidR="00380CEE">
        <w:rPr>
          <w:rStyle w:val="spanjobtitle"/>
          <w:b w:val="0"/>
          <w:bCs w:val="0"/>
          <w:sz w:val="20"/>
          <w:szCs w:val="20"/>
        </w:rPr>
        <w:t xml:space="preserve">, Emulators, </w:t>
      </w:r>
      <w:r w:rsidR="00D144B7">
        <w:rPr>
          <w:rStyle w:val="spanjobtitle"/>
          <w:b w:val="0"/>
          <w:bCs w:val="0"/>
          <w:sz w:val="20"/>
          <w:szCs w:val="20"/>
        </w:rPr>
        <w:t xml:space="preserve">Continuous Integration, </w:t>
      </w:r>
      <w:r w:rsidR="00AC3AF2">
        <w:rPr>
          <w:rStyle w:val="spanjobtitle"/>
          <w:b w:val="0"/>
          <w:bCs w:val="0"/>
          <w:sz w:val="20"/>
          <w:szCs w:val="20"/>
        </w:rPr>
        <w:t>Continuous Deployment, Maven, Jenkins &amp; GIT</w:t>
      </w:r>
      <w:r w:rsidR="003C5C60">
        <w:rPr>
          <w:rStyle w:val="spanjobtitle"/>
          <w:b w:val="0"/>
          <w:bCs w:val="0"/>
          <w:sz w:val="20"/>
          <w:szCs w:val="20"/>
        </w:rPr>
        <w:t>, Database Testing</w:t>
      </w:r>
      <w:r w:rsidR="00AC3AF2">
        <w:rPr>
          <w:rStyle w:val="spanjobtitle"/>
          <w:b w:val="0"/>
          <w:bCs w:val="0"/>
          <w:sz w:val="20"/>
          <w:szCs w:val="20"/>
        </w:rPr>
        <w:t>.</w:t>
      </w:r>
      <w:r w:rsidR="0072079D">
        <w:rPr>
          <w:rStyle w:val="spanjobtitle"/>
          <w:b w:val="0"/>
          <w:bCs w:val="0"/>
          <w:sz w:val="20"/>
          <w:szCs w:val="20"/>
        </w:rPr>
        <w:t xml:space="preserve"> GXP Compliance, </w:t>
      </w:r>
      <w:r w:rsidR="002D5F52">
        <w:rPr>
          <w:rStyle w:val="spanjobtitle"/>
          <w:b w:val="0"/>
          <w:bCs w:val="0"/>
          <w:sz w:val="20"/>
          <w:szCs w:val="20"/>
        </w:rPr>
        <w:t>Risk Assessment and Mitigation.</w:t>
      </w:r>
    </w:p>
    <w:p w14:paraId="1C12FAA9" w14:textId="3D78F54E" w:rsidR="00E239A3" w:rsidRDefault="001D4759" w:rsidP="001D4759">
      <w:pPr>
        <w:pStyle w:val="divdocumentulli"/>
        <w:spacing w:line="280" w:lineRule="atLeast"/>
        <w:rPr>
          <w:rStyle w:val="spanjobtitle"/>
          <w:sz w:val="20"/>
          <w:szCs w:val="20"/>
        </w:rPr>
      </w:pPr>
      <w:r w:rsidRPr="001D4759">
        <w:rPr>
          <w:rStyle w:val="spanjobtitle"/>
          <w:b w:val="0"/>
          <w:bCs w:val="0"/>
          <w:sz w:val="20"/>
          <w:szCs w:val="20"/>
        </w:rPr>
        <w:t xml:space="preserve">                    Defect tracking tool: HP ALM &amp; JIRA.</w:t>
      </w:r>
    </w:p>
    <w:p w14:paraId="3B65214D" w14:textId="61D2F9E6" w:rsidR="001D4759" w:rsidRPr="00781E14" w:rsidRDefault="001D4759" w:rsidP="001D4759">
      <w:pPr>
        <w:pStyle w:val="divdocumentdivheading"/>
        <w:tabs>
          <w:tab w:val="left" w:pos="4853"/>
          <w:tab w:val="left" w:pos="10760"/>
        </w:tabs>
        <w:spacing w:line="280" w:lineRule="atLeast"/>
        <w:jc w:val="center"/>
        <w:rPr>
          <w:b/>
          <w:bCs/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rStyle w:val="divdocumentdivsectiontitle"/>
          <w:b/>
          <w:bCs/>
          <w:smallCaps/>
          <w:sz w:val="24"/>
          <w:szCs w:val="24"/>
          <w:shd w:val="clear" w:color="auto" w:fill="FFFFFF"/>
        </w:rPr>
        <w:t>Work History</w:t>
      </w:r>
      <w:r w:rsidRPr="00781E14">
        <w:rPr>
          <w:rStyle w:val="divdocumentdivsectiontitle"/>
          <w:b/>
          <w:bCs/>
          <w:smallCaps/>
          <w:sz w:val="24"/>
          <w:szCs w:val="24"/>
          <w:shd w:val="clear" w:color="auto" w:fill="FFFFFF"/>
        </w:rPr>
        <w:t xml:space="preserve">   </w:t>
      </w:r>
      <w:r w:rsidRPr="00781E14">
        <w:rPr>
          <w:b/>
          <w:bCs/>
          <w:strike/>
          <w:color w:val="000000"/>
        </w:rPr>
        <w:tab/>
      </w:r>
    </w:p>
    <w:p w14:paraId="0EBF1029" w14:textId="0CEB5346" w:rsidR="00A12FED" w:rsidRDefault="001B7954" w:rsidP="00F04601">
      <w:pPr>
        <w:pStyle w:val="divdocumentulli"/>
        <w:spacing w:line="280" w:lineRule="atLeast"/>
        <w:rPr>
          <w:rStyle w:val="spanjobtitle"/>
          <w:b w:val="0"/>
          <w:bCs w:val="0"/>
          <w:sz w:val="20"/>
          <w:szCs w:val="20"/>
        </w:rPr>
      </w:pPr>
      <w:r>
        <w:rPr>
          <w:rStyle w:val="spanjobtitle"/>
          <w:sz w:val="20"/>
          <w:szCs w:val="20"/>
        </w:rPr>
        <w:t>QA Manager</w:t>
      </w:r>
      <w:r w:rsidR="00A12FED">
        <w:rPr>
          <w:rStyle w:val="spanjobtitle"/>
          <w:b w:val="0"/>
          <w:bCs w:val="0"/>
          <w:sz w:val="20"/>
          <w:szCs w:val="20"/>
        </w:rPr>
        <w:t xml:space="preserve">, 12/2023 – Current </w:t>
      </w:r>
    </w:p>
    <w:p w14:paraId="481312C3" w14:textId="77777777" w:rsidR="00A12FED" w:rsidRDefault="00A12FED" w:rsidP="00A12FED">
      <w:pPr>
        <w:pStyle w:val="spanpaddedlineParagraph"/>
        <w:spacing w:line="280" w:lineRule="atLeast"/>
        <w:rPr>
          <w:rStyle w:val="span"/>
          <w:sz w:val="20"/>
          <w:szCs w:val="20"/>
        </w:rPr>
      </w:pPr>
      <w:r w:rsidRPr="00B34878">
        <w:rPr>
          <w:rStyle w:val="spancompanyname"/>
          <w:sz w:val="20"/>
          <w:szCs w:val="20"/>
        </w:rPr>
        <w:t>Cognizant Technology Solutions</w:t>
      </w:r>
      <w:r w:rsidRPr="00B34878">
        <w:rPr>
          <w:rStyle w:val="span"/>
          <w:sz w:val="20"/>
          <w:szCs w:val="20"/>
        </w:rPr>
        <w:t xml:space="preserve"> – Chennai, India</w:t>
      </w:r>
    </w:p>
    <w:p w14:paraId="171F9BB2" w14:textId="77777777" w:rsidR="00777CAB" w:rsidRDefault="00777CAB" w:rsidP="00A12FED">
      <w:pPr>
        <w:pStyle w:val="spanpaddedlineParagraph"/>
        <w:spacing w:line="280" w:lineRule="atLeast"/>
        <w:rPr>
          <w:rStyle w:val="span"/>
          <w:sz w:val="20"/>
          <w:szCs w:val="20"/>
        </w:rPr>
      </w:pPr>
    </w:p>
    <w:p w14:paraId="6C90CB8A" w14:textId="5865317D" w:rsidR="00B15ED5" w:rsidRPr="00B15ED5" w:rsidRDefault="00B15ED5" w:rsidP="00A12FED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A12FED">
        <w:rPr>
          <w:rStyle w:val="span"/>
          <w:sz w:val="20"/>
          <w:szCs w:val="20"/>
        </w:rPr>
        <w:t xml:space="preserve">Proven ability to lead </w:t>
      </w:r>
      <w:r w:rsidR="00823A6A">
        <w:rPr>
          <w:rStyle w:val="span"/>
          <w:sz w:val="20"/>
          <w:szCs w:val="20"/>
        </w:rPr>
        <w:t xml:space="preserve">15 </w:t>
      </w:r>
      <w:r w:rsidRPr="00A12FED">
        <w:rPr>
          <w:rStyle w:val="span"/>
          <w:sz w:val="20"/>
          <w:szCs w:val="20"/>
        </w:rPr>
        <w:t xml:space="preserve">QA </w:t>
      </w:r>
      <w:r w:rsidR="00575730">
        <w:rPr>
          <w:rStyle w:val="span"/>
          <w:sz w:val="20"/>
          <w:szCs w:val="20"/>
        </w:rPr>
        <w:t>Engineers</w:t>
      </w:r>
      <w:r w:rsidRPr="00A12FED">
        <w:rPr>
          <w:rStyle w:val="span"/>
          <w:sz w:val="20"/>
          <w:szCs w:val="20"/>
        </w:rPr>
        <w:t xml:space="preserve"> in dynamic, fast-paced environments</w:t>
      </w:r>
      <w:r w:rsidR="00575730">
        <w:rPr>
          <w:rStyle w:val="span"/>
          <w:sz w:val="20"/>
          <w:szCs w:val="20"/>
        </w:rPr>
        <w:t xml:space="preserve"> by improving </w:t>
      </w:r>
      <w:r w:rsidR="007167E7" w:rsidRPr="004641C3">
        <w:rPr>
          <w:rStyle w:val="span"/>
          <w:b/>
          <w:bCs/>
          <w:sz w:val="20"/>
          <w:szCs w:val="20"/>
        </w:rPr>
        <w:t>testing efficiency by 30%</w:t>
      </w:r>
      <w:r w:rsidR="007167E7">
        <w:rPr>
          <w:rStyle w:val="span"/>
          <w:sz w:val="20"/>
          <w:szCs w:val="20"/>
        </w:rPr>
        <w:t>.</w:t>
      </w:r>
    </w:p>
    <w:p w14:paraId="628AF1AC" w14:textId="4349C827" w:rsidR="00A12FED" w:rsidRPr="00A12FED" w:rsidRDefault="00A12FED" w:rsidP="00A12FED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A12FED">
        <w:rPr>
          <w:rStyle w:val="span"/>
          <w:sz w:val="20"/>
          <w:szCs w:val="20"/>
        </w:rPr>
        <w:t>Develop</w:t>
      </w:r>
      <w:r>
        <w:rPr>
          <w:rStyle w:val="span"/>
          <w:sz w:val="20"/>
          <w:szCs w:val="20"/>
        </w:rPr>
        <w:t>ed</w:t>
      </w:r>
      <w:r w:rsidRPr="00A12FED">
        <w:rPr>
          <w:rStyle w:val="span"/>
          <w:sz w:val="20"/>
          <w:szCs w:val="20"/>
        </w:rPr>
        <w:t xml:space="preserve"> and maintain</w:t>
      </w:r>
      <w:r>
        <w:rPr>
          <w:rStyle w:val="span"/>
          <w:sz w:val="20"/>
          <w:szCs w:val="20"/>
        </w:rPr>
        <w:t>ed</w:t>
      </w:r>
      <w:r w:rsidRPr="00A12FED">
        <w:rPr>
          <w:rStyle w:val="span"/>
          <w:sz w:val="20"/>
          <w:szCs w:val="20"/>
        </w:rPr>
        <w:t xml:space="preserve"> quality standards, processes, and metrics to ensure consistent and measurable quality outcomes.</w:t>
      </w:r>
    </w:p>
    <w:p w14:paraId="07662E14" w14:textId="50A223A7" w:rsidR="00A12FED" w:rsidRDefault="00A12FED" w:rsidP="00A12FED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A12FED">
        <w:rPr>
          <w:rStyle w:val="span"/>
          <w:sz w:val="20"/>
          <w:szCs w:val="20"/>
        </w:rPr>
        <w:t>Collaborate</w:t>
      </w:r>
      <w:r>
        <w:rPr>
          <w:rStyle w:val="span"/>
          <w:sz w:val="20"/>
          <w:szCs w:val="20"/>
        </w:rPr>
        <w:t>d</w:t>
      </w:r>
      <w:r w:rsidRPr="00A12FED">
        <w:rPr>
          <w:rStyle w:val="span"/>
          <w:sz w:val="20"/>
          <w:szCs w:val="20"/>
        </w:rPr>
        <w:t xml:space="preserve"> with cross-functional teams to ensure</w:t>
      </w:r>
      <w:r w:rsidRPr="004641C3">
        <w:rPr>
          <w:rStyle w:val="span"/>
          <w:b/>
          <w:bCs/>
          <w:sz w:val="20"/>
          <w:szCs w:val="20"/>
        </w:rPr>
        <w:t xml:space="preserve"> </w:t>
      </w:r>
      <w:r w:rsidR="00D62B45" w:rsidRPr="004641C3">
        <w:rPr>
          <w:rStyle w:val="span"/>
          <w:b/>
          <w:bCs/>
          <w:sz w:val="20"/>
          <w:szCs w:val="20"/>
        </w:rPr>
        <w:t>product quality</w:t>
      </w:r>
      <w:r w:rsidR="004641C3" w:rsidRPr="004641C3">
        <w:rPr>
          <w:rStyle w:val="span"/>
          <w:b/>
          <w:bCs/>
          <w:sz w:val="20"/>
          <w:szCs w:val="20"/>
        </w:rPr>
        <w:t xml:space="preserve"> by 90%</w:t>
      </w:r>
      <w:r w:rsidR="00D62B45" w:rsidRPr="004641C3">
        <w:rPr>
          <w:rStyle w:val="span"/>
          <w:b/>
          <w:bCs/>
          <w:sz w:val="20"/>
          <w:szCs w:val="20"/>
        </w:rPr>
        <w:t xml:space="preserve"> </w:t>
      </w:r>
      <w:r w:rsidR="00D62B45">
        <w:rPr>
          <w:rStyle w:val="span"/>
          <w:sz w:val="20"/>
          <w:szCs w:val="20"/>
        </w:rPr>
        <w:t xml:space="preserve">and </w:t>
      </w:r>
      <w:r w:rsidR="00B61BC7" w:rsidRPr="004641C3">
        <w:rPr>
          <w:rStyle w:val="span"/>
          <w:b/>
          <w:bCs/>
          <w:sz w:val="20"/>
          <w:szCs w:val="20"/>
        </w:rPr>
        <w:t>compliance</w:t>
      </w:r>
      <w:r w:rsidRPr="00A12FED">
        <w:rPr>
          <w:rStyle w:val="span"/>
          <w:sz w:val="20"/>
          <w:szCs w:val="20"/>
        </w:rPr>
        <w:t>.</w:t>
      </w:r>
    </w:p>
    <w:p w14:paraId="31F715BE" w14:textId="35917B07" w:rsidR="00A12FED" w:rsidRPr="00A12FED" w:rsidRDefault="00A12FED" w:rsidP="00A12FED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A12FED">
        <w:rPr>
          <w:rStyle w:val="span"/>
          <w:sz w:val="20"/>
          <w:szCs w:val="20"/>
        </w:rPr>
        <w:t>Leverage</w:t>
      </w:r>
      <w:r>
        <w:rPr>
          <w:rStyle w:val="span"/>
          <w:sz w:val="20"/>
          <w:szCs w:val="20"/>
        </w:rPr>
        <w:t>d</w:t>
      </w:r>
      <w:r w:rsidRPr="00A12FED">
        <w:rPr>
          <w:rStyle w:val="span"/>
          <w:sz w:val="20"/>
          <w:szCs w:val="20"/>
        </w:rPr>
        <w:t xml:space="preserve"> </w:t>
      </w:r>
      <w:r w:rsidRPr="00804C96">
        <w:rPr>
          <w:rStyle w:val="span"/>
          <w:b/>
          <w:bCs/>
          <w:sz w:val="20"/>
          <w:szCs w:val="20"/>
        </w:rPr>
        <w:t>Azure DevOps</w:t>
      </w:r>
      <w:r w:rsidRPr="00A12FED">
        <w:rPr>
          <w:rStyle w:val="span"/>
          <w:sz w:val="20"/>
          <w:szCs w:val="20"/>
        </w:rPr>
        <w:t xml:space="preserve"> to manage test plans, test cases, and workflows for seamless QA execution.</w:t>
      </w:r>
    </w:p>
    <w:p w14:paraId="73F0F42E" w14:textId="6D863AB4" w:rsidR="00A12FED" w:rsidRPr="00A12FED" w:rsidRDefault="00A12FED" w:rsidP="00A12FED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A12FED">
        <w:rPr>
          <w:rStyle w:val="span"/>
          <w:sz w:val="20"/>
          <w:szCs w:val="20"/>
        </w:rPr>
        <w:t>Publish</w:t>
      </w:r>
      <w:r>
        <w:rPr>
          <w:rStyle w:val="span"/>
          <w:sz w:val="20"/>
          <w:szCs w:val="20"/>
        </w:rPr>
        <w:t>ed</w:t>
      </w:r>
      <w:r w:rsidRPr="00A12FED">
        <w:rPr>
          <w:rStyle w:val="span"/>
          <w:sz w:val="20"/>
          <w:szCs w:val="20"/>
        </w:rPr>
        <w:t xml:space="preserve"> detailed QA results, including metrics on test coverage, defect density, and resolution timelines.</w:t>
      </w:r>
    </w:p>
    <w:p w14:paraId="52D693A7" w14:textId="55E83868" w:rsidR="00A12FED" w:rsidRDefault="00A12FED" w:rsidP="00F04601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A12FED">
        <w:rPr>
          <w:rStyle w:val="span"/>
          <w:sz w:val="20"/>
          <w:szCs w:val="20"/>
        </w:rPr>
        <w:t>Present</w:t>
      </w:r>
      <w:r>
        <w:rPr>
          <w:rStyle w:val="span"/>
          <w:sz w:val="20"/>
          <w:szCs w:val="20"/>
        </w:rPr>
        <w:t>ed</w:t>
      </w:r>
      <w:r w:rsidRPr="00A12FED">
        <w:rPr>
          <w:rStyle w:val="span"/>
          <w:sz w:val="20"/>
          <w:szCs w:val="20"/>
        </w:rPr>
        <w:t xml:space="preserve"> risk assessments, highlighting high-priority issues and recommending mitigation strategies.</w:t>
      </w:r>
    </w:p>
    <w:p w14:paraId="679534C8" w14:textId="122E0BB7" w:rsidR="00CE23CC" w:rsidRPr="00CE23CC" w:rsidRDefault="00CE23CC" w:rsidP="00CE23CC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BF45A1">
        <w:rPr>
          <w:rStyle w:val="span"/>
          <w:sz w:val="20"/>
          <w:szCs w:val="20"/>
        </w:rPr>
        <w:t>Mentored team members on best practices in continuous learning and improvement, test automation, Agile &amp; Waterfall methodologies, including code reviews and pair programming</w:t>
      </w:r>
      <w:r>
        <w:rPr>
          <w:rStyle w:val="span"/>
          <w:sz w:val="20"/>
          <w:szCs w:val="20"/>
        </w:rPr>
        <w:t xml:space="preserve"> by reducing </w:t>
      </w:r>
      <w:r w:rsidRPr="000107F4">
        <w:rPr>
          <w:rStyle w:val="span"/>
          <w:b/>
          <w:bCs/>
          <w:sz w:val="20"/>
          <w:szCs w:val="20"/>
        </w:rPr>
        <w:t>90%</w:t>
      </w:r>
      <w:r>
        <w:rPr>
          <w:rStyle w:val="span"/>
          <w:sz w:val="20"/>
          <w:szCs w:val="20"/>
        </w:rPr>
        <w:t xml:space="preserve"> test efficiency</w:t>
      </w:r>
      <w:r w:rsidRPr="00BF45A1">
        <w:rPr>
          <w:rStyle w:val="span"/>
          <w:sz w:val="20"/>
          <w:szCs w:val="20"/>
        </w:rPr>
        <w:t>.</w:t>
      </w:r>
    </w:p>
    <w:p w14:paraId="088687E0" w14:textId="77777777" w:rsidR="00777CAB" w:rsidRPr="00B23985" w:rsidRDefault="00777CAB" w:rsidP="00777CAB">
      <w:pPr>
        <w:pStyle w:val="spanpaddedlineParagraph"/>
        <w:spacing w:line="280" w:lineRule="atLeast"/>
        <w:ind w:left="630"/>
        <w:rPr>
          <w:rStyle w:val="spanjobtitle"/>
          <w:b w:val="0"/>
          <w:bCs w:val="0"/>
          <w:sz w:val="20"/>
          <w:szCs w:val="20"/>
        </w:rPr>
      </w:pPr>
    </w:p>
    <w:p w14:paraId="29848E45" w14:textId="43EAE239" w:rsidR="004E1054" w:rsidRPr="00F04601" w:rsidRDefault="001A182D" w:rsidP="00F04601">
      <w:pPr>
        <w:pStyle w:val="divdocumentulli"/>
        <w:spacing w:line="280" w:lineRule="atLeast"/>
        <w:rPr>
          <w:sz w:val="20"/>
          <w:szCs w:val="20"/>
        </w:rPr>
      </w:pPr>
      <w:r w:rsidRPr="00F04601">
        <w:rPr>
          <w:rStyle w:val="spanjobtitle"/>
          <w:sz w:val="20"/>
          <w:szCs w:val="20"/>
        </w:rPr>
        <w:t>QA Team Lead</w:t>
      </w:r>
      <w:r w:rsidRPr="00F04601">
        <w:rPr>
          <w:rStyle w:val="span"/>
          <w:sz w:val="20"/>
          <w:szCs w:val="20"/>
        </w:rPr>
        <w:t>, 0</w:t>
      </w:r>
      <w:r w:rsidR="00FF45C9">
        <w:rPr>
          <w:rStyle w:val="span"/>
          <w:sz w:val="20"/>
          <w:szCs w:val="20"/>
        </w:rPr>
        <w:t>7/2022</w:t>
      </w:r>
      <w:r w:rsidRPr="00F04601">
        <w:rPr>
          <w:rStyle w:val="span"/>
          <w:sz w:val="20"/>
          <w:szCs w:val="20"/>
        </w:rPr>
        <w:t xml:space="preserve"> </w:t>
      </w:r>
      <w:r w:rsidR="00B23985">
        <w:rPr>
          <w:rStyle w:val="span"/>
          <w:sz w:val="20"/>
          <w:szCs w:val="20"/>
        </w:rPr>
        <w:t>–</w:t>
      </w:r>
      <w:r w:rsidRPr="00F04601">
        <w:rPr>
          <w:rStyle w:val="span"/>
          <w:sz w:val="20"/>
          <w:szCs w:val="20"/>
        </w:rPr>
        <w:t xml:space="preserve"> </w:t>
      </w:r>
      <w:r w:rsidR="00B23985">
        <w:rPr>
          <w:rStyle w:val="span"/>
          <w:sz w:val="20"/>
          <w:szCs w:val="20"/>
        </w:rPr>
        <w:t>11/2023</w:t>
      </w:r>
      <w:r w:rsidRPr="00F04601">
        <w:rPr>
          <w:rStyle w:val="spanpaddedline"/>
          <w:sz w:val="20"/>
          <w:szCs w:val="20"/>
        </w:rPr>
        <w:t xml:space="preserve"> </w:t>
      </w:r>
    </w:p>
    <w:p w14:paraId="53361958" w14:textId="23BC2BB0" w:rsidR="00BF45A1" w:rsidRDefault="001A182D" w:rsidP="00F04601">
      <w:pPr>
        <w:pStyle w:val="spanpaddedlineParagraph"/>
        <w:spacing w:line="280" w:lineRule="atLeast"/>
        <w:rPr>
          <w:rStyle w:val="span"/>
          <w:sz w:val="20"/>
          <w:szCs w:val="20"/>
        </w:rPr>
      </w:pPr>
      <w:r w:rsidRPr="00B34878">
        <w:rPr>
          <w:rStyle w:val="spancompanyname"/>
          <w:sz w:val="20"/>
          <w:szCs w:val="20"/>
        </w:rPr>
        <w:t>Cognizant Technology Solutions</w:t>
      </w:r>
      <w:r w:rsidRPr="00B34878">
        <w:rPr>
          <w:rStyle w:val="span"/>
          <w:sz w:val="20"/>
          <w:szCs w:val="20"/>
        </w:rPr>
        <w:t xml:space="preserve"> – Chennai, India</w:t>
      </w:r>
    </w:p>
    <w:p w14:paraId="7432FA7D" w14:textId="77777777" w:rsidR="00777CAB" w:rsidRDefault="00777CAB" w:rsidP="00F04601">
      <w:pPr>
        <w:pStyle w:val="spanpaddedlineParagraph"/>
        <w:spacing w:line="280" w:lineRule="atLeast"/>
        <w:rPr>
          <w:rStyle w:val="span"/>
          <w:sz w:val="20"/>
          <w:szCs w:val="20"/>
        </w:rPr>
      </w:pPr>
    </w:p>
    <w:p w14:paraId="42F01638" w14:textId="1942CBC9" w:rsidR="00BF45A1" w:rsidRDefault="00BF45A1" w:rsidP="00BF45A1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BF45A1">
        <w:rPr>
          <w:rStyle w:val="span"/>
          <w:sz w:val="20"/>
          <w:szCs w:val="20"/>
        </w:rPr>
        <w:t xml:space="preserve">Lead the QA team in developing and executing automated test scripts for mobile applications using Appium, resulting in a </w:t>
      </w:r>
      <w:r w:rsidRPr="00A45DEF">
        <w:rPr>
          <w:rStyle w:val="span"/>
          <w:b/>
          <w:bCs/>
          <w:sz w:val="20"/>
          <w:szCs w:val="20"/>
        </w:rPr>
        <w:t>50% reduction</w:t>
      </w:r>
      <w:r w:rsidRPr="00BF45A1">
        <w:rPr>
          <w:rStyle w:val="span"/>
          <w:sz w:val="20"/>
          <w:szCs w:val="20"/>
        </w:rPr>
        <w:t xml:space="preserve"> in </w:t>
      </w:r>
      <w:r w:rsidR="004C6205">
        <w:rPr>
          <w:rStyle w:val="span"/>
          <w:sz w:val="20"/>
          <w:szCs w:val="20"/>
        </w:rPr>
        <w:t xml:space="preserve">manual </w:t>
      </w:r>
      <w:r w:rsidRPr="00BF45A1">
        <w:rPr>
          <w:rStyle w:val="span"/>
          <w:sz w:val="20"/>
          <w:szCs w:val="20"/>
        </w:rPr>
        <w:t>testing</w:t>
      </w:r>
      <w:r w:rsidR="00A00D67">
        <w:rPr>
          <w:rStyle w:val="span"/>
          <w:sz w:val="20"/>
          <w:szCs w:val="20"/>
        </w:rPr>
        <w:t xml:space="preserve"> and also led GxP compliance activities resulting in a 40% of reduction in audit findings.</w:t>
      </w:r>
    </w:p>
    <w:p w14:paraId="28A6410C" w14:textId="7F27CE14" w:rsidR="00B43F59" w:rsidRPr="00BF45A1" w:rsidRDefault="00B43F59" w:rsidP="00BF45A1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>
        <w:rPr>
          <w:rStyle w:val="span"/>
          <w:sz w:val="20"/>
          <w:szCs w:val="20"/>
        </w:rPr>
        <w:t>Author</w:t>
      </w:r>
      <w:r w:rsidR="009D186D">
        <w:rPr>
          <w:rStyle w:val="span"/>
          <w:sz w:val="20"/>
          <w:szCs w:val="20"/>
        </w:rPr>
        <w:t>ed and reviewed SOPs, validation protocols and risk assessments.</w:t>
      </w:r>
    </w:p>
    <w:p w14:paraId="0F9148C6" w14:textId="4E314827" w:rsidR="00BF45A1" w:rsidRPr="00BF45A1" w:rsidRDefault="00BF45A1" w:rsidP="00BF45A1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BF45A1">
        <w:rPr>
          <w:rStyle w:val="span"/>
          <w:sz w:val="20"/>
          <w:szCs w:val="20"/>
        </w:rPr>
        <w:t xml:space="preserve">Developed comprehensive test strategies for test plans and strategies and test reports ensuring </w:t>
      </w:r>
      <w:r w:rsidRPr="00440DFC">
        <w:rPr>
          <w:rStyle w:val="span"/>
          <w:b/>
          <w:bCs/>
          <w:sz w:val="20"/>
          <w:szCs w:val="20"/>
        </w:rPr>
        <w:t>100% test coverage</w:t>
      </w:r>
      <w:r w:rsidRPr="00BF45A1">
        <w:rPr>
          <w:rStyle w:val="span"/>
          <w:sz w:val="20"/>
          <w:szCs w:val="20"/>
        </w:rPr>
        <w:t xml:space="preserve"> of critical functionalities.</w:t>
      </w:r>
    </w:p>
    <w:p w14:paraId="53A19305" w14:textId="3BF1AF74" w:rsidR="00BF45A1" w:rsidRPr="00BF45A1" w:rsidRDefault="00BF45A1" w:rsidP="00BF45A1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BF45A1">
        <w:rPr>
          <w:rStyle w:val="span"/>
          <w:sz w:val="20"/>
          <w:szCs w:val="20"/>
        </w:rPr>
        <w:t xml:space="preserve">Designed and executed automated API tests using Postman and RestAssured, ensuring </w:t>
      </w:r>
      <w:r w:rsidR="00440DFC" w:rsidRPr="00440DFC">
        <w:rPr>
          <w:rStyle w:val="span"/>
          <w:b/>
          <w:bCs/>
          <w:sz w:val="20"/>
          <w:szCs w:val="20"/>
        </w:rPr>
        <w:t xml:space="preserve">100% </w:t>
      </w:r>
      <w:r w:rsidRPr="00440DFC">
        <w:rPr>
          <w:rStyle w:val="span"/>
          <w:b/>
          <w:bCs/>
          <w:sz w:val="20"/>
          <w:szCs w:val="20"/>
        </w:rPr>
        <w:t>API reliability and performance</w:t>
      </w:r>
      <w:r w:rsidRPr="00BF45A1">
        <w:rPr>
          <w:rStyle w:val="span"/>
          <w:sz w:val="20"/>
          <w:szCs w:val="20"/>
        </w:rPr>
        <w:t>.</w:t>
      </w:r>
    </w:p>
    <w:p w14:paraId="13D9C296" w14:textId="17CE6926" w:rsidR="00BF45A1" w:rsidRPr="00BF45A1" w:rsidRDefault="00BF45A1" w:rsidP="00BF45A1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BF45A1">
        <w:rPr>
          <w:rStyle w:val="span"/>
          <w:sz w:val="20"/>
          <w:szCs w:val="20"/>
        </w:rPr>
        <w:t xml:space="preserve">Established and enforced QA best practices, resulting in improved </w:t>
      </w:r>
      <w:r w:rsidRPr="00C23A33">
        <w:rPr>
          <w:rStyle w:val="span"/>
          <w:b/>
          <w:bCs/>
          <w:sz w:val="20"/>
          <w:szCs w:val="20"/>
        </w:rPr>
        <w:t>defect detection and resolution rates</w:t>
      </w:r>
      <w:r w:rsidRPr="00BF45A1">
        <w:rPr>
          <w:rStyle w:val="span"/>
          <w:sz w:val="20"/>
          <w:szCs w:val="20"/>
        </w:rPr>
        <w:t>.</w:t>
      </w:r>
    </w:p>
    <w:p w14:paraId="240AB010" w14:textId="64A494EB" w:rsidR="00BF45A1" w:rsidRPr="00BF45A1" w:rsidRDefault="00BF45A1" w:rsidP="00BF45A1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rStyle w:val="span"/>
          <w:sz w:val="20"/>
          <w:szCs w:val="20"/>
        </w:rPr>
      </w:pPr>
      <w:r w:rsidRPr="00BF45A1">
        <w:rPr>
          <w:rStyle w:val="span"/>
          <w:sz w:val="20"/>
          <w:szCs w:val="20"/>
        </w:rPr>
        <w:t xml:space="preserve">Collaborated with cross-functional teams to refine requirements and ensure </w:t>
      </w:r>
      <w:r w:rsidRPr="006524E4">
        <w:rPr>
          <w:rStyle w:val="span"/>
          <w:b/>
          <w:bCs/>
          <w:sz w:val="20"/>
          <w:szCs w:val="20"/>
        </w:rPr>
        <w:t>alignment of testing objectives</w:t>
      </w:r>
      <w:r w:rsidRPr="00BF45A1">
        <w:rPr>
          <w:rStyle w:val="span"/>
          <w:sz w:val="20"/>
          <w:szCs w:val="20"/>
        </w:rPr>
        <w:t xml:space="preserve"> with business goals.</w:t>
      </w:r>
    </w:p>
    <w:p w14:paraId="0F20BF8F" w14:textId="1F989341" w:rsidR="004E1054" w:rsidRPr="00B34878" w:rsidRDefault="00BF45A1" w:rsidP="005C3F94">
      <w:pPr>
        <w:pStyle w:val="spanpaddedlineParagraph"/>
        <w:numPr>
          <w:ilvl w:val="0"/>
          <w:numId w:val="14"/>
        </w:numPr>
        <w:spacing w:line="280" w:lineRule="atLeast"/>
        <w:ind w:left="630"/>
        <w:rPr>
          <w:sz w:val="20"/>
          <w:szCs w:val="20"/>
        </w:rPr>
      </w:pPr>
      <w:r w:rsidRPr="00BF45A1">
        <w:rPr>
          <w:rStyle w:val="span"/>
          <w:sz w:val="20"/>
          <w:szCs w:val="20"/>
        </w:rPr>
        <w:t xml:space="preserve">Managed </w:t>
      </w:r>
      <w:r w:rsidRPr="004C6205">
        <w:rPr>
          <w:rStyle w:val="span"/>
          <w:b/>
          <w:bCs/>
          <w:sz w:val="20"/>
          <w:szCs w:val="20"/>
        </w:rPr>
        <w:t>continuous integration and continuous deployment</w:t>
      </w:r>
      <w:r w:rsidRPr="00BF45A1">
        <w:rPr>
          <w:rStyle w:val="span"/>
          <w:sz w:val="20"/>
          <w:szCs w:val="20"/>
        </w:rPr>
        <w:t xml:space="preserve"> (CI/CD) pipelines to streamline testing processes</w:t>
      </w:r>
      <w:r w:rsidR="00DD6FF9">
        <w:rPr>
          <w:rStyle w:val="span"/>
          <w:sz w:val="20"/>
          <w:szCs w:val="20"/>
        </w:rPr>
        <w:t xml:space="preserve"> which increased </w:t>
      </w:r>
      <w:r w:rsidR="00DD6FF9" w:rsidRPr="00DD6FF9">
        <w:rPr>
          <w:rStyle w:val="span"/>
          <w:b/>
          <w:bCs/>
          <w:sz w:val="20"/>
          <w:szCs w:val="20"/>
        </w:rPr>
        <w:t>10% revenue</w:t>
      </w:r>
      <w:r w:rsidR="00DD6FF9">
        <w:rPr>
          <w:rStyle w:val="span"/>
          <w:sz w:val="20"/>
          <w:szCs w:val="20"/>
        </w:rPr>
        <w:t>.</w:t>
      </w:r>
    </w:p>
    <w:p w14:paraId="766183E6" w14:textId="77777777" w:rsidR="004E1054" w:rsidRDefault="001A182D" w:rsidP="00F04601">
      <w:pPr>
        <w:pStyle w:val="spanpaddedlineParagraph"/>
        <w:spacing w:line="280" w:lineRule="atLeast"/>
        <w:rPr>
          <w:rStyle w:val="span"/>
          <w:sz w:val="20"/>
          <w:szCs w:val="20"/>
        </w:rPr>
      </w:pPr>
      <w:r w:rsidRPr="00B34878">
        <w:rPr>
          <w:rStyle w:val="spancompanyname"/>
          <w:sz w:val="20"/>
          <w:szCs w:val="20"/>
        </w:rPr>
        <w:t>Cognizant Technology Solutions</w:t>
      </w:r>
      <w:r w:rsidRPr="00B34878">
        <w:rPr>
          <w:rStyle w:val="span"/>
          <w:sz w:val="20"/>
          <w:szCs w:val="20"/>
        </w:rPr>
        <w:t xml:space="preserve"> – Chennai, India</w:t>
      </w:r>
    </w:p>
    <w:p w14:paraId="180D79D2" w14:textId="77777777" w:rsidR="001A182D" w:rsidRPr="00B34878" w:rsidRDefault="001A182D" w:rsidP="00F04601">
      <w:pPr>
        <w:pStyle w:val="spanpaddedlineParagraph"/>
        <w:spacing w:line="280" w:lineRule="atLeast"/>
        <w:rPr>
          <w:sz w:val="20"/>
          <w:szCs w:val="20"/>
        </w:rPr>
      </w:pPr>
    </w:p>
    <w:p w14:paraId="1061E657" w14:textId="4C907116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lastRenderedPageBreak/>
        <w:t xml:space="preserve">Designed and implemented Regression automated test scripts for web applications using Selenium and TestNG, Cucumber resulting in </w:t>
      </w:r>
      <w:r w:rsidRPr="001F4493">
        <w:rPr>
          <w:rStyle w:val="span"/>
          <w:b/>
          <w:bCs/>
          <w:sz w:val="20"/>
          <w:szCs w:val="20"/>
        </w:rPr>
        <w:t>80% manual effort</w:t>
      </w:r>
      <w:r w:rsidRPr="001F4493">
        <w:rPr>
          <w:rStyle w:val="span"/>
          <w:sz w:val="20"/>
          <w:szCs w:val="20"/>
        </w:rPr>
        <w:t xml:space="preserve"> and to ensure existing functionalities.</w:t>
      </w:r>
    </w:p>
    <w:p w14:paraId="16CE4876" w14:textId="651EA9E5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 xml:space="preserve">Utilized TestNG for test execution, results generation, and reporting which minimized manual effort of </w:t>
      </w:r>
      <w:r w:rsidRPr="001F4493">
        <w:rPr>
          <w:rStyle w:val="span"/>
          <w:b/>
          <w:bCs/>
          <w:sz w:val="20"/>
          <w:szCs w:val="20"/>
        </w:rPr>
        <w:t>5%</w:t>
      </w:r>
      <w:r w:rsidRPr="001F4493">
        <w:rPr>
          <w:rStyle w:val="span"/>
          <w:sz w:val="20"/>
          <w:szCs w:val="20"/>
        </w:rPr>
        <w:t>.</w:t>
      </w:r>
    </w:p>
    <w:p w14:paraId="02BE9AD5" w14:textId="265351D6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 xml:space="preserve">Played a key role in transitioning to Agile methodologies, improving team collaboration and productivity by </w:t>
      </w:r>
      <w:r>
        <w:rPr>
          <w:rStyle w:val="span"/>
          <w:b/>
          <w:bCs/>
          <w:sz w:val="20"/>
          <w:szCs w:val="20"/>
        </w:rPr>
        <w:t>5</w:t>
      </w:r>
      <w:r w:rsidRPr="001F4493">
        <w:rPr>
          <w:rStyle w:val="span"/>
          <w:b/>
          <w:bCs/>
          <w:sz w:val="20"/>
          <w:szCs w:val="20"/>
        </w:rPr>
        <w:t>0%.</w:t>
      </w:r>
    </w:p>
    <w:p w14:paraId="65468730" w14:textId="5F0675BF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>Utilized Jira for test case management, defect tracking, and reporting.</w:t>
      </w:r>
    </w:p>
    <w:p w14:paraId="5DBD23EA" w14:textId="5121401B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 xml:space="preserve">Conducted thorough API testing, identifying critical issues and ensuring high reliability of API endpoints which increased </w:t>
      </w:r>
      <w:r w:rsidRPr="001F4493">
        <w:rPr>
          <w:rStyle w:val="span"/>
          <w:b/>
          <w:bCs/>
          <w:sz w:val="20"/>
          <w:szCs w:val="20"/>
        </w:rPr>
        <w:t>50%</w:t>
      </w:r>
      <w:r w:rsidRPr="001F4493">
        <w:rPr>
          <w:rStyle w:val="span"/>
          <w:sz w:val="20"/>
          <w:szCs w:val="20"/>
        </w:rPr>
        <w:t xml:space="preserve"> productivity.</w:t>
      </w:r>
    </w:p>
    <w:p w14:paraId="3C17B2EE" w14:textId="732BF142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>Developed detailed test documentation, including test plans, test cases, and test scripts, based on user stories and requirements.</w:t>
      </w:r>
    </w:p>
    <w:p w14:paraId="74383604" w14:textId="017993C6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>Collaborated closely with product managers, developers, and stakeholders to define acceptance criteria and test plans.</w:t>
      </w:r>
    </w:p>
    <w:p w14:paraId="2B7D2453" w14:textId="5D033985" w:rsidR="001F4493" w:rsidRPr="001F4493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 xml:space="preserve">Worked closely with the development team to reproduce, analyze, and debug issues, achieving a </w:t>
      </w:r>
      <w:r w:rsidRPr="001F4493">
        <w:rPr>
          <w:rStyle w:val="span"/>
          <w:b/>
          <w:bCs/>
          <w:sz w:val="20"/>
          <w:szCs w:val="20"/>
        </w:rPr>
        <w:t>15%</w:t>
      </w:r>
      <w:r w:rsidRPr="001F4493">
        <w:rPr>
          <w:rStyle w:val="span"/>
          <w:sz w:val="20"/>
          <w:szCs w:val="20"/>
        </w:rPr>
        <w:t xml:space="preserve"> faster issue resolution</w:t>
      </w:r>
    </w:p>
    <w:p w14:paraId="14875E3C" w14:textId="43C5439D" w:rsidR="00432D34" w:rsidRDefault="001F4493" w:rsidP="001F4493">
      <w:pPr>
        <w:pStyle w:val="divdocumentulli"/>
        <w:numPr>
          <w:ilvl w:val="0"/>
          <w:numId w:val="7"/>
        </w:numPr>
        <w:spacing w:line="280" w:lineRule="atLeast"/>
        <w:rPr>
          <w:rStyle w:val="span"/>
          <w:sz w:val="20"/>
          <w:szCs w:val="20"/>
        </w:rPr>
      </w:pPr>
      <w:r w:rsidRPr="001F4493">
        <w:rPr>
          <w:rStyle w:val="span"/>
          <w:sz w:val="20"/>
          <w:szCs w:val="20"/>
        </w:rPr>
        <w:t xml:space="preserve">Volunteered as Hiring panelist for QA manual tester and hired </w:t>
      </w:r>
      <w:r w:rsidRPr="001F4493">
        <w:rPr>
          <w:rStyle w:val="span"/>
          <w:b/>
          <w:bCs/>
          <w:sz w:val="20"/>
          <w:szCs w:val="20"/>
        </w:rPr>
        <w:t>10%</w:t>
      </w:r>
      <w:r w:rsidRPr="001F4493">
        <w:rPr>
          <w:rStyle w:val="span"/>
          <w:sz w:val="20"/>
          <w:szCs w:val="20"/>
        </w:rPr>
        <w:t xml:space="preserve"> skillful resources.</w:t>
      </w:r>
    </w:p>
    <w:p w14:paraId="3EEC8E07" w14:textId="77777777" w:rsidR="001A182D" w:rsidRDefault="001A182D" w:rsidP="001A182D">
      <w:pPr>
        <w:pStyle w:val="divdocumentulli"/>
        <w:spacing w:line="280" w:lineRule="atLeast"/>
        <w:ind w:left="460"/>
        <w:rPr>
          <w:rStyle w:val="span"/>
          <w:sz w:val="20"/>
          <w:szCs w:val="20"/>
        </w:rPr>
      </w:pPr>
    </w:p>
    <w:p w14:paraId="6D85C3C6" w14:textId="4BA538AB" w:rsidR="004E1054" w:rsidRPr="00B34878" w:rsidRDefault="001A182D" w:rsidP="00F04601">
      <w:pPr>
        <w:pStyle w:val="divdocumentulli"/>
        <w:spacing w:line="280" w:lineRule="atLeast"/>
        <w:rPr>
          <w:sz w:val="20"/>
          <w:szCs w:val="20"/>
        </w:rPr>
      </w:pPr>
      <w:r w:rsidRPr="00B34878">
        <w:rPr>
          <w:rStyle w:val="spanjobtitle"/>
          <w:sz w:val="20"/>
          <w:szCs w:val="20"/>
        </w:rPr>
        <w:t>Test Analyst</w:t>
      </w:r>
      <w:r w:rsidRPr="00B34878">
        <w:rPr>
          <w:rStyle w:val="span"/>
          <w:sz w:val="20"/>
          <w:szCs w:val="20"/>
        </w:rPr>
        <w:t>, 07/2012 - 07/2015</w:t>
      </w:r>
      <w:r w:rsidRPr="00B34878">
        <w:rPr>
          <w:rStyle w:val="spanpaddedline"/>
          <w:sz w:val="20"/>
          <w:szCs w:val="20"/>
        </w:rPr>
        <w:t xml:space="preserve"> </w:t>
      </w:r>
    </w:p>
    <w:p w14:paraId="3FB4629D" w14:textId="77777777" w:rsidR="004E1054" w:rsidRDefault="001A182D" w:rsidP="00F04601">
      <w:pPr>
        <w:pStyle w:val="spanpaddedlineParagraph"/>
        <w:spacing w:line="280" w:lineRule="atLeast"/>
        <w:rPr>
          <w:rStyle w:val="span"/>
          <w:sz w:val="20"/>
          <w:szCs w:val="20"/>
        </w:rPr>
      </w:pPr>
      <w:r w:rsidRPr="00B34878">
        <w:rPr>
          <w:rStyle w:val="spancompanyname"/>
          <w:sz w:val="20"/>
          <w:szCs w:val="20"/>
        </w:rPr>
        <w:t>Cognizant Technology Solutions</w:t>
      </w:r>
      <w:r w:rsidRPr="00B34878">
        <w:rPr>
          <w:rStyle w:val="span"/>
          <w:sz w:val="20"/>
          <w:szCs w:val="20"/>
        </w:rPr>
        <w:t xml:space="preserve"> – Chennai, India</w:t>
      </w:r>
    </w:p>
    <w:p w14:paraId="7E00172F" w14:textId="77777777" w:rsidR="001A182D" w:rsidRPr="00B34878" w:rsidRDefault="001A182D" w:rsidP="00F04601">
      <w:pPr>
        <w:pStyle w:val="spanpaddedlineParagraph"/>
        <w:spacing w:line="280" w:lineRule="atLeast"/>
        <w:rPr>
          <w:sz w:val="20"/>
          <w:szCs w:val="20"/>
        </w:rPr>
      </w:pPr>
    </w:p>
    <w:p w14:paraId="0637F93B" w14:textId="0E470179" w:rsidR="004E1054" w:rsidRDefault="001A182D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 xml:space="preserve">Designed/Reviewed/Executed comprehensive </w:t>
      </w:r>
      <w:r w:rsidRPr="00B34878">
        <w:rPr>
          <w:rStyle w:val="Strong1"/>
          <w:b/>
          <w:bCs/>
          <w:sz w:val="20"/>
          <w:szCs w:val="20"/>
        </w:rPr>
        <w:t>400+</w:t>
      </w:r>
      <w:r w:rsidRPr="00B34878">
        <w:rPr>
          <w:rStyle w:val="span"/>
          <w:sz w:val="20"/>
          <w:szCs w:val="20"/>
        </w:rPr>
        <w:t xml:space="preserve"> tests</w:t>
      </w:r>
      <w:r w:rsidR="0093427A">
        <w:rPr>
          <w:rStyle w:val="span"/>
          <w:sz w:val="20"/>
          <w:szCs w:val="20"/>
        </w:rPr>
        <w:t xml:space="preserve"> </w:t>
      </w:r>
      <w:r w:rsidRPr="00B34878">
        <w:rPr>
          <w:rStyle w:val="span"/>
          <w:sz w:val="20"/>
          <w:szCs w:val="20"/>
        </w:rPr>
        <w:t xml:space="preserve">to identify software defects and ensured high-quality releases with </w:t>
      </w:r>
      <w:r w:rsidRPr="00B34878">
        <w:rPr>
          <w:rStyle w:val="Strong1"/>
          <w:b/>
          <w:bCs/>
          <w:sz w:val="20"/>
          <w:szCs w:val="20"/>
        </w:rPr>
        <w:t>0% defect Leakage</w:t>
      </w:r>
      <w:r w:rsidRPr="00B34878">
        <w:rPr>
          <w:rStyle w:val="span"/>
          <w:sz w:val="20"/>
          <w:szCs w:val="20"/>
        </w:rPr>
        <w:t xml:space="preserve"> &amp; </w:t>
      </w:r>
      <w:r w:rsidRPr="00B34878">
        <w:rPr>
          <w:rStyle w:val="Strong1"/>
          <w:b/>
          <w:bCs/>
          <w:sz w:val="20"/>
          <w:szCs w:val="20"/>
        </w:rPr>
        <w:t xml:space="preserve">0% ITQ review comments </w:t>
      </w:r>
      <w:r w:rsidRPr="00B34878">
        <w:rPr>
          <w:rStyle w:val="span"/>
          <w:sz w:val="20"/>
          <w:szCs w:val="20"/>
        </w:rPr>
        <w:t xml:space="preserve">for </w:t>
      </w:r>
      <w:r w:rsidR="0093427A">
        <w:rPr>
          <w:rStyle w:val="span"/>
          <w:sz w:val="20"/>
          <w:szCs w:val="20"/>
        </w:rPr>
        <w:t>Mobile</w:t>
      </w:r>
      <w:r w:rsidRPr="00B34878">
        <w:rPr>
          <w:rStyle w:val="span"/>
          <w:sz w:val="20"/>
          <w:szCs w:val="20"/>
        </w:rPr>
        <w:t xml:space="preserve"> applications</w:t>
      </w:r>
      <w:r w:rsidR="00B34878">
        <w:rPr>
          <w:rStyle w:val="span"/>
          <w:sz w:val="20"/>
          <w:szCs w:val="20"/>
        </w:rPr>
        <w:t xml:space="preserve">, Database </w:t>
      </w:r>
      <w:r w:rsidR="0015295A">
        <w:rPr>
          <w:rStyle w:val="span"/>
          <w:sz w:val="20"/>
          <w:szCs w:val="20"/>
        </w:rPr>
        <w:t xml:space="preserve">testing </w:t>
      </w:r>
      <w:r w:rsidR="0015295A" w:rsidRPr="00B34878">
        <w:rPr>
          <w:rStyle w:val="span"/>
          <w:sz w:val="20"/>
          <w:szCs w:val="20"/>
        </w:rPr>
        <w:t>&amp;</w:t>
      </w:r>
      <w:r w:rsidRPr="00B34878">
        <w:rPr>
          <w:rStyle w:val="span"/>
          <w:sz w:val="20"/>
          <w:szCs w:val="20"/>
        </w:rPr>
        <w:t xml:space="preserve"> Centura/tuxedo.</w:t>
      </w:r>
    </w:p>
    <w:p w14:paraId="34A54589" w14:textId="4147CB65" w:rsidR="007C3AF0" w:rsidRPr="00B34878" w:rsidRDefault="007C3AF0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>
        <w:rPr>
          <w:rStyle w:val="span"/>
          <w:sz w:val="20"/>
          <w:szCs w:val="20"/>
        </w:rPr>
        <w:t xml:space="preserve">Co-ordinated with development team to </w:t>
      </w:r>
      <w:r w:rsidR="00226AE9">
        <w:rPr>
          <w:rStyle w:val="span"/>
          <w:sz w:val="20"/>
          <w:szCs w:val="20"/>
        </w:rPr>
        <w:t>implement the locators for missing elements.</w:t>
      </w:r>
    </w:p>
    <w:p w14:paraId="2C60F7E5" w14:textId="77777777" w:rsidR="004E1054" w:rsidRPr="00B34878" w:rsidRDefault="001A182D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 xml:space="preserve">Documented </w:t>
      </w:r>
      <w:r w:rsidRPr="00B34878">
        <w:rPr>
          <w:rStyle w:val="Strong1"/>
          <w:b/>
          <w:bCs/>
          <w:sz w:val="20"/>
          <w:szCs w:val="20"/>
        </w:rPr>
        <w:t>Functional requirement defects</w:t>
      </w:r>
      <w:r w:rsidRPr="00B34878">
        <w:rPr>
          <w:rStyle w:val="span"/>
          <w:sz w:val="20"/>
          <w:szCs w:val="20"/>
        </w:rPr>
        <w:t xml:space="preserve"> to reduce the </w:t>
      </w:r>
      <w:r w:rsidRPr="00B34878">
        <w:rPr>
          <w:rStyle w:val="Strong1"/>
          <w:b/>
          <w:bCs/>
          <w:sz w:val="20"/>
          <w:szCs w:val="20"/>
        </w:rPr>
        <w:t>defect fix turnaround time</w:t>
      </w:r>
      <w:r w:rsidRPr="00B34878">
        <w:rPr>
          <w:rStyle w:val="span"/>
          <w:sz w:val="20"/>
          <w:szCs w:val="20"/>
        </w:rPr>
        <w:t xml:space="preserve"> in Execution phase by </w:t>
      </w:r>
      <w:r w:rsidRPr="00B34878">
        <w:rPr>
          <w:rStyle w:val="Strong1"/>
          <w:b/>
          <w:bCs/>
          <w:sz w:val="20"/>
          <w:szCs w:val="20"/>
        </w:rPr>
        <w:t>20%.</w:t>
      </w:r>
    </w:p>
    <w:p w14:paraId="1F12CD28" w14:textId="77777777" w:rsidR="004E1054" w:rsidRPr="00B34878" w:rsidRDefault="001A182D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 xml:space="preserve">Participated in requirement review meetings and provided input on potential quality issues, reducing requirement ambiguity by </w:t>
      </w:r>
      <w:r w:rsidRPr="00B34878">
        <w:rPr>
          <w:rStyle w:val="Strong1"/>
          <w:b/>
          <w:bCs/>
          <w:sz w:val="20"/>
          <w:szCs w:val="20"/>
        </w:rPr>
        <w:t>20%</w:t>
      </w:r>
      <w:r w:rsidRPr="00B34878">
        <w:rPr>
          <w:rStyle w:val="span"/>
          <w:sz w:val="20"/>
          <w:szCs w:val="20"/>
        </w:rPr>
        <w:t>.</w:t>
      </w:r>
    </w:p>
    <w:p w14:paraId="2F553D84" w14:textId="77777777" w:rsidR="004E1054" w:rsidRPr="00B34878" w:rsidRDefault="001A182D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 xml:space="preserve">Assisted Project lead with creation of </w:t>
      </w:r>
      <w:r w:rsidRPr="00B34878">
        <w:rPr>
          <w:rStyle w:val="Strong1"/>
          <w:b/>
          <w:bCs/>
          <w:sz w:val="20"/>
          <w:szCs w:val="20"/>
        </w:rPr>
        <w:t>master Regression suite</w:t>
      </w:r>
      <w:r w:rsidRPr="00B34878">
        <w:rPr>
          <w:rStyle w:val="span"/>
          <w:sz w:val="20"/>
          <w:szCs w:val="20"/>
        </w:rPr>
        <w:t xml:space="preserve"> to identify the business scenarios by ensuring</w:t>
      </w:r>
      <w:r w:rsidRPr="00B34878">
        <w:rPr>
          <w:rStyle w:val="Strong1"/>
          <w:b/>
          <w:bCs/>
          <w:sz w:val="20"/>
          <w:szCs w:val="20"/>
        </w:rPr>
        <w:t xml:space="preserve"> 0% defect leakage</w:t>
      </w:r>
      <w:r w:rsidRPr="00B34878">
        <w:rPr>
          <w:rStyle w:val="span"/>
          <w:sz w:val="20"/>
          <w:szCs w:val="20"/>
        </w:rPr>
        <w:t xml:space="preserve"> in existing functionalities.</w:t>
      </w:r>
    </w:p>
    <w:p w14:paraId="66E1F670" w14:textId="0EA341E8" w:rsidR="004E1054" w:rsidRPr="00B34878" w:rsidRDefault="001A182D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 xml:space="preserve">Reported and tracked defects using </w:t>
      </w:r>
      <w:r w:rsidRPr="00B34878">
        <w:rPr>
          <w:rStyle w:val="Strong1"/>
          <w:b/>
          <w:bCs/>
          <w:sz w:val="20"/>
          <w:szCs w:val="20"/>
        </w:rPr>
        <w:t>JIRA/</w:t>
      </w:r>
      <w:r w:rsidR="007B324C" w:rsidRPr="00B34878">
        <w:rPr>
          <w:rStyle w:val="Strong1"/>
          <w:b/>
          <w:bCs/>
          <w:sz w:val="20"/>
          <w:szCs w:val="20"/>
        </w:rPr>
        <w:t>ALM</w:t>
      </w:r>
      <w:r w:rsidR="007B324C" w:rsidRPr="00B34878">
        <w:rPr>
          <w:rStyle w:val="span"/>
          <w:sz w:val="20"/>
          <w:szCs w:val="20"/>
        </w:rPr>
        <w:t xml:space="preserve"> and</w:t>
      </w:r>
      <w:r w:rsidR="0014611C">
        <w:rPr>
          <w:rStyle w:val="span"/>
          <w:sz w:val="20"/>
          <w:szCs w:val="20"/>
        </w:rPr>
        <w:t xml:space="preserve"> implemented </w:t>
      </w:r>
      <w:r w:rsidR="007450B6">
        <w:rPr>
          <w:rStyle w:val="span"/>
          <w:sz w:val="20"/>
          <w:szCs w:val="20"/>
        </w:rPr>
        <w:t>defect process</w:t>
      </w:r>
      <w:r w:rsidRPr="00B34878">
        <w:rPr>
          <w:rStyle w:val="span"/>
          <w:sz w:val="20"/>
          <w:szCs w:val="20"/>
        </w:rPr>
        <w:t xml:space="preserve"> to achieve a </w:t>
      </w:r>
      <w:r w:rsidRPr="00B34878">
        <w:rPr>
          <w:rStyle w:val="Strong1"/>
          <w:b/>
          <w:bCs/>
          <w:sz w:val="20"/>
          <w:szCs w:val="20"/>
        </w:rPr>
        <w:t>90% defect resolution</w:t>
      </w:r>
      <w:r w:rsidRPr="00B34878">
        <w:rPr>
          <w:rStyle w:val="span"/>
          <w:sz w:val="20"/>
          <w:szCs w:val="20"/>
        </w:rPr>
        <w:t xml:space="preserve"> rate.</w:t>
      </w:r>
    </w:p>
    <w:p w14:paraId="7F9A0578" w14:textId="77777777" w:rsidR="004E1054" w:rsidRPr="00B34878" w:rsidRDefault="001A182D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 xml:space="preserve">Ability to search </w:t>
      </w:r>
      <w:r w:rsidRPr="00B34878">
        <w:rPr>
          <w:rStyle w:val="Strong1"/>
          <w:b/>
          <w:bCs/>
          <w:sz w:val="20"/>
          <w:szCs w:val="20"/>
        </w:rPr>
        <w:t>logs to identify the root cause</w:t>
      </w:r>
      <w:r w:rsidRPr="00B34878">
        <w:rPr>
          <w:rStyle w:val="span"/>
          <w:sz w:val="20"/>
          <w:szCs w:val="20"/>
        </w:rPr>
        <w:t xml:space="preserve"> of the </w:t>
      </w:r>
      <w:r w:rsidRPr="00B34878">
        <w:rPr>
          <w:rStyle w:val="Strong1"/>
          <w:b/>
          <w:bCs/>
          <w:sz w:val="20"/>
          <w:szCs w:val="20"/>
        </w:rPr>
        <w:t>batch job failures or code issues</w:t>
      </w:r>
      <w:r w:rsidRPr="00B34878">
        <w:rPr>
          <w:rStyle w:val="span"/>
          <w:sz w:val="20"/>
          <w:szCs w:val="20"/>
        </w:rPr>
        <w:t>.</w:t>
      </w:r>
    </w:p>
    <w:p w14:paraId="2F2541AB" w14:textId="77777777" w:rsidR="004E1054" w:rsidRPr="00B34878" w:rsidRDefault="001A182D" w:rsidP="00F04601">
      <w:pPr>
        <w:pStyle w:val="divdocumentulli"/>
        <w:numPr>
          <w:ilvl w:val="0"/>
          <w:numId w:val="8"/>
        </w:numPr>
        <w:spacing w:line="280" w:lineRule="atLeast"/>
        <w:ind w:left="460" w:hanging="210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 xml:space="preserve">Participated as internal Auditor in the teams to ensure </w:t>
      </w:r>
      <w:r w:rsidRPr="00B34878">
        <w:rPr>
          <w:rStyle w:val="Strong1"/>
          <w:b/>
          <w:bCs/>
          <w:sz w:val="20"/>
          <w:szCs w:val="20"/>
        </w:rPr>
        <w:t>0% NC's</w:t>
      </w:r>
      <w:r w:rsidRPr="00B34878">
        <w:rPr>
          <w:rStyle w:val="span"/>
          <w:sz w:val="20"/>
          <w:szCs w:val="20"/>
        </w:rPr>
        <w:t xml:space="preserve"> &amp; observations.</w:t>
      </w:r>
    </w:p>
    <w:p w14:paraId="307EA2A3" w14:textId="73181AE6" w:rsidR="004E1054" w:rsidRPr="00B34878" w:rsidRDefault="001A182D" w:rsidP="00F04601">
      <w:pPr>
        <w:pStyle w:val="divdocumentdivheading"/>
        <w:tabs>
          <w:tab w:val="left" w:pos="4536"/>
          <w:tab w:val="left" w:pos="10760"/>
        </w:tabs>
        <w:spacing w:line="280" w:lineRule="atLeast"/>
        <w:jc w:val="center"/>
        <w:rPr>
          <w:b/>
          <w:bCs/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B34878">
        <w:rPr>
          <w:rStyle w:val="divdocumentdivsectiontitle"/>
          <w:b/>
          <w:bCs/>
          <w:smallCaps/>
          <w:sz w:val="24"/>
          <w:szCs w:val="24"/>
          <w:shd w:val="clear" w:color="auto" w:fill="FFFFFF"/>
        </w:rPr>
        <w:t xml:space="preserve">Education   </w:t>
      </w:r>
      <w:r w:rsidRPr="00B34878">
        <w:rPr>
          <w:b/>
          <w:bCs/>
          <w:strike/>
          <w:color w:val="000000"/>
        </w:rPr>
        <w:tab/>
      </w:r>
    </w:p>
    <w:p w14:paraId="05321E49" w14:textId="70E1FAE7" w:rsidR="004E1054" w:rsidRPr="00B34878" w:rsidRDefault="001A182D" w:rsidP="00F04601">
      <w:pPr>
        <w:pStyle w:val="divdocumentsinglecolumn"/>
        <w:spacing w:line="280" w:lineRule="atLeast"/>
        <w:rPr>
          <w:sz w:val="20"/>
          <w:szCs w:val="20"/>
        </w:rPr>
      </w:pPr>
      <w:r w:rsidRPr="00B34878">
        <w:rPr>
          <w:rStyle w:val="spandegree"/>
          <w:sz w:val="20"/>
          <w:szCs w:val="20"/>
        </w:rPr>
        <w:t>B.SC</w:t>
      </w:r>
      <w:r w:rsidRPr="00B34878">
        <w:rPr>
          <w:rStyle w:val="span"/>
          <w:sz w:val="20"/>
          <w:szCs w:val="20"/>
        </w:rPr>
        <w:t xml:space="preserve">: Computer Science, </w:t>
      </w:r>
      <w:r>
        <w:rPr>
          <w:rStyle w:val="span"/>
          <w:sz w:val="20"/>
          <w:szCs w:val="20"/>
        </w:rPr>
        <w:t xml:space="preserve">June 2009 – May </w:t>
      </w:r>
      <w:r w:rsidRPr="00B34878">
        <w:rPr>
          <w:rStyle w:val="span"/>
          <w:sz w:val="20"/>
          <w:szCs w:val="20"/>
        </w:rPr>
        <w:t>2012</w:t>
      </w:r>
      <w:r w:rsidRPr="00B34878">
        <w:rPr>
          <w:rStyle w:val="singlecolumnspanpaddedlinenth-child1"/>
          <w:sz w:val="20"/>
          <w:szCs w:val="20"/>
        </w:rPr>
        <w:t xml:space="preserve"> </w:t>
      </w:r>
    </w:p>
    <w:p w14:paraId="6EC08C8A" w14:textId="77777777" w:rsidR="004E1054" w:rsidRPr="001B7954" w:rsidRDefault="001A182D" w:rsidP="00F04601">
      <w:pPr>
        <w:pStyle w:val="spanpaddedlineParagraph"/>
        <w:spacing w:line="280" w:lineRule="atLeast"/>
        <w:rPr>
          <w:sz w:val="20"/>
          <w:szCs w:val="20"/>
          <w:lang w:val="nl-NL"/>
        </w:rPr>
      </w:pPr>
      <w:r w:rsidRPr="001B7954">
        <w:rPr>
          <w:rStyle w:val="spancompanyname"/>
          <w:sz w:val="20"/>
          <w:szCs w:val="20"/>
          <w:lang w:val="nl-NL"/>
        </w:rPr>
        <w:t>Guru Nanak College</w:t>
      </w:r>
      <w:r w:rsidRPr="001B7954">
        <w:rPr>
          <w:rStyle w:val="span"/>
          <w:sz w:val="20"/>
          <w:szCs w:val="20"/>
          <w:lang w:val="nl-NL"/>
        </w:rPr>
        <w:t xml:space="preserve"> - Chennai, India</w:t>
      </w:r>
      <w:r w:rsidRPr="001B7954">
        <w:rPr>
          <w:sz w:val="20"/>
          <w:szCs w:val="20"/>
          <w:lang w:val="nl-NL"/>
        </w:rPr>
        <w:t xml:space="preserve"> </w:t>
      </w:r>
    </w:p>
    <w:p w14:paraId="3B22F9A2" w14:textId="55B3F638" w:rsidR="00B34878" w:rsidRPr="001B7954" w:rsidRDefault="001A182D" w:rsidP="00F04601">
      <w:pPr>
        <w:pStyle w:val="p"/>
        <w:spacing w:line="280" w:lineRule="atLeast"/>
        <w:rPr>
          <w:rStyle w:val="span"/>
          <w:sz w:val="20"/>
          <w:szCs w:val="20"/>
          <w:lang w:val="nl-NL"/>
        </w:rPr>
      </w:pPr>
      <w:r w:rsidRPr="001B7954">
        <w:rPr>
          <w:rStyle w:val="span"/>
          <w:sz w:val="20"/>
          <w:szCs w:val="20"/>
          <w:lang w:val="nl-NL"/>
        </w:rPr>
        <w:t>GPA: 90%</w:t>
      </w:r>
    </w:p>
    <w:p w14:paraId="5AA0BAAF" w14:textId="77777777" w:rsidR="001A182D" w:rsidRPr="001B7954" w:rsidRDefault="001A182D" w:rsidP="00F04601">
      <w:pPr>
        <w:pStyle w:val="p"/>
        <w:spacing w:line="280" w:lineRule="atLeast"/>
        <w:rPr>
          <w:rStyle w:val="span"/>
          <w:sz w:val="20"/>
          <w:szCs w:val="20"/>
          <w:lang w:val="nl-NL"/>
        </w:rPr>
      </w:pPr>
    </w:p>
    <w:p w14:paraId="067D3960" w14:textId="568683C6" w:rsidR="004E1054" w:rsidRPr="00B34878" w:rsidRDefault="001A182D" w:rsidP="00F04601">
      <w:pPr>
        <w:pStyle w:val="divdocumentsinglecolumn"/>
        <w:spacing w:line="280" w:lineRule="atLeast"/>
        <w:rPr>
          <w:sz w:val="20"/>
          <w:szCs w:val="20"/>
        </w:rPr>
      </w:pPr>
      <w:r w:rsidRPr="00B34878">
        <w:rPr>
          <w:rStyle w:val="spandegree"/>
          <w:sz w:val="20"/>
          <w:szCs w:val="20"/>
        </w:rPr>
        <w:t>Higher Secondary School</w:t>
      </w:r>
      <w:r w:rsidRPr="00B34878">
        <w:rPr>
          <w:rStyle w:val="span"/>
          <w:sz w:val="20"/>
          <w:szCs w:val="20"/>
        </w:rPr>
        <w:t>: Computer Science</w:t>
      </w:r>
      <w:r>
        <w:rPr>
          <w:rStyle w:val="span"/>
          <w:sz w:val="20"/>
          <w:szCs w:val="20"/>
        </w:rPr>
        <w:t>, June 2008 – May 2009</w:t>
      </w:r>
      <w:r w:rsidRPr="00B34878">
        <w:rPr>
          <w:rStyle w:val="singlecolumnspanpaddedlinenth-child1"/>
          <w:sz w:val="20"/>
          <w:szCs w:val="20"/>
        </w:rPr>
        <w:t xml:space="preserve"> </w:t>
      </w:r>
    </w:p>
    <w:p w14:paraId="0D0ECC8E" w14:textId="77777777" w:rsidR="004E1054" w:rsidRPr="00B34878" w:rsidRDefault="001A182D" w:rsidP="00F04601">
      <w:pPr>
        <w:pStyle w:val="spanpaddedlineParagraph"/>
        <w:spacing w:line="280" w:lineRule="atLeast"/>
        <w:rPr>
          <w:sz w:val="20"/>
          <w:szCs w:val="20"/>
        </w:rPr>
      </w:pPr>
      <w:r w:rsidRPr="00B34878">
        <w:rPr>
          <w:rStyle w:val="spancompanyname"/>
          <w:sz w:val="20"/>
          <w:szCs w:val="20"/>
        </w:rPr>
        <w:t>King's Matriculation School</w:t>
      </w:r>
      <w:r w:rsidRPr="00B34878">
        <w:rPr>
          <w:rStyle w:val="span"/>
          <w:sz w:val="20"/>
          <w:szCs w:val="20"/>
        </w:rPr>
        <w:t xml:space="preserve"> - Chennai, India</w:t>
      </w:r>
      <w:r w:rsidRPr="00B34878">
        <w:rPr>
          <w:sz w:val="20"/>
          <w:szCs w:val="20"/>
        </w:rPr>
        <w:t xml:space="preserve"> </w:t>
      </w:r>
    </w:p>
    <w:p w14:paraId="26EA8E37" w14:textId="77777777" w:rsidR="00B34878" w:rsidRDefault="001A182D" w:rsidP="00F04601">
      <w:pPr>
        <w:spacing w:line="280" w:lineRule="atLeast"/>
        <w:textAlignment w:val="auto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>GPA: 70%</w:t>
      </w:r>
    </w:p>
    <w:p w14:paraId="5E315355" w14:textId="77777777" w:rsidR="001A182D" w:rsidRDefault="001A182D" w:rsidP="00F04601">
      <w:pPr>
        <w:spacing w:line="280" w:lineRule="atLeast"/>
        <w:textAlignment w:val="auto"/>
        <w:rPr>
          <w:rStyle w:val="span"/>
          <w:sz w:val="20"/>
          <w:szCs w:val="20"/>
        </w:rPr>
      </w:pPr>
    </w:p>
    <w:p w14:paraId="612046C9" w14:textId="604FD5B3" w:rsidR="004E1054" w:rsidRPr="00B34878" w:rsidRDefault="001A182D" w:rsidP="00F04601">
      <w:pPr>
        <w:spacing w:line="280" w:lineRule="atLeast"/>
        <w:textAlignment w:val="auto"/>
        <w:rPr>
          <w:sz w:val="20"/>
          <w:szCs w:val="20"/>
        </w:rPr>
      </w:pPr>
      <w:r w:rsidRPr="00B34878">
        <w:rPr>
          <w:rStyle w:val="spandegree"/>
          <w:sz w:val="20"/>
          <w:szCs w:val="20"/>
        </w:rPr>
        <w:t>SSLC</w:t>
      </w:r>
      <w:r w:rsidRPr="00B34878">
        <w:rPr>
          <w:rStyle w:val="span"/>
          <w:sz w:val="20"/>
          <w:szCs w:val="20"/>
        </w:rPr>
        <w:t xml:space="preserve">: </w:t>
      </w:r>
      <w:r>
        <w:rPr>
          <w:rStyle w:val="span"/>
          <w:sz w:val="20"/>
          <w:szCs w:val="20"/>
        </w:rPr>
        <w:t>June 2006 – May 2007</w:t>
      </w:r>
    </w:p>
    <w:p w14:paraId="2E48879B" w14:textId="77777777" w:rsidR="004E1054" w:rsidRPr="00B34878" w:rsidRDefault="001A182D" w:rsidP="00F04601">
      <w:pPr>
        <w:pStyle w:val="spanpaddedlineParagraph"/>
        <w:spacing w:line="280" w:lineRule="atLeast"/>
        <w:rPr>
          <w:sz w:val="20"/>
          <w:szCs w:val="20"/>
        </w:rPr>
      </w:pPr>
      <w:r w:rsidRPr="00B34878">
        <w:rPr>
          <w:rStyle w:val="spancompanyname"/>
          <w:sz w:val="20"/>
          <w:szCs w:val="20"/>
        </w:rPr>
        <w:t>King's Matriculation School</w:t>
      </w:r>
      <w:r w:rsidRPr="00B34878">
        <w:rPr>
          <w:rStyle w:val="span"/>
          <w:sz w:val="20"/>
          <w:szCs w:val="20"/>
        </w:rPr>
        <w:t xml:space="preserve"> - Chennai, India</w:t>
      </w:r>
      <w:r w:rsidRPr="00B34878">
        <w:rPr>
          <w:sz w:val="20"/>
          <w:szCs w:val="20"/>
        </w:rPr>
        <w:t xml:space="preserve"> </w:t>
      </w:r>
    </w:p>
    <w:p w14:paraId="2F86FF14" w14:textId="77777777" w:rsidR="004E1054" w:rsidRPr="00B34878" w:rsidRDefault="001A182D" w:rsidP="00F04601">
      <w:pPr>
        <w:spacing w:line="280" w:lineRule="atLeast"/>
        <w:textAlignment w:val="auto"/>
        <w:rPr>
          <w:rStyle w:val="span"/>
          <w:sz w:val="20"/>
          <w:szCs w:val="20"/>
        </w:rPr>
      </w:pPr>
      <w:r w:rsidRPr="00B34878">
        <w:rPr>
          <w:rStyle w:val="span"/>
          <w:sz w:val="20"/>
          <w:szCs w:val="20"/>
        </w:rPr>
        <w:t>GPA: 72%</w:t>
      </w:r>
    </w:p>
    <w:p w14:paraId="68F47DD3" w14:textId="77777777" w:rsidR="004E1054" w:rsidRPr="00781E14" w:rsidRDefault="001A182D" w:rsidP="00F04601">
      <w:pPr>
        <w:pStyle w:val="divdocumentdivheading"/>
        <w:tabs>
          <w:tab w:val="left" w:pos="3189"/>
          <w:tab w:val="left" w:pos="10760"/>
        </w:tabs>
        <w:spacing w:line="280" w:lineRule="atLeast"/>
        <w:jc w:val="center"/>
        <w:rPr>
          <w:b/>
          <w:bCs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781E14">
        <w:rPr>
          <w:rStyle w:val="divdocumentdivsectiontitle"/>
          <w:b/>
          <w:bCs/>
          <w:smallCaps/>
          <w:sz w:val="24"/>
          <w:szCs w:val="24"/>
          <w:shd w:val="clear" w:color="auto" w:fill="FFFFFF"/>
        </w:rPr>
        <w:t xml:space="preserve">Achievements &amp; Certifications   </w:t>
      </w:r>
      <w:r w:rsidRPr="00781E14">
        <w:rPr>
          <w:b/>
          <w:bCs/>
          <w:strike/>
          <w:color w:val="000000"/>
        </w:rPr>
        <w:tab/>
      </w:r>
    </w:p>
    <w:p w14:paraId="068C0683" w14:textId="77777777" w:rsidR="004E1054" w:rsidRPr="00B34878" w:rsidRDefault="001A182D" w:rsidP="00F04601">
      <w:pPr>
        <w:pStyle w:val="divdocumentulli"/>
        <w:numPr>
          <w:ilvl w:val="0"/>
          <w:numId w:val="9"/>
        </w:numPr>
        <w:spacing w:line="280" w:lineRule="atLeast"/>
        <w:ind w:left="460" w:hanging="210"/>
        <w:rPr>
          <w:sz w:val="20"/>
          <w:szCs w:val="20"/>
        </w:rPr>
      </w:pPr>
      <w:r w:rsidRPr="00B34878">
        <w:rPr>
          <w:sz w:val="20"/>
          <w:szCs w:val="20"/>
        </w:rPr>
        <w:t>Employee of the Month at Cognizant Technology Solutions - Recognized for exceptional contribution for providing innovative ideas which reduced manual effort and increased productivity.</w:t>
      </w:r>
    </w:p>
    <w:p w14:paraId="44E2708F" w14:textId="77777777" w:rsidR="004E1054" w:rsidRPr="00B34878" w:rsidRDefault="001A182D" w:rsidP="00F04601">
      <w:pPr>
        <w:pStyle w:val="divdocumentulli"/>
        <w:numPr>
          <w:ilvl w:val="0"/>
          <w:numId w:val="9"/>
        </w:numPr>
        <w:spacing w:line="280" w:lineRule="atLeast"/>
        <w:ind w:left="460" w:hanging="210"/>
        <w:rPr>
          <w:sz w:val="20"/>
          <w:szCs w:val="20"/>
        </w:rPr>
      </w:pPr>
      <w:r w:rsidRPr="00B34878">
        <w:rPr>
          <w:sz w:val="20"/>
          <w:szCs w:val="20"/>
        </w:rPr>
        <w:t>Certified ISTQB Foundation Level.</w:t>
      </w:r>
    </w:p>
    <w:p w14:paraId="3E04F4CB" w14:textId="77777777" w:rsidR="004E1054" w:rsidRPr="00781E14" w:rsidRDefault="001A182D" w:rsidP="00F04601">
      <w:pPr>
        <w:pStyle w:val="divdocumentdivheading"/>
        <w:tabs>
          <w:tab w:val="left" w:pos="3772"/>
          <w:tab w:val="left" w:pos="10760"/>
        </w:tabs>
        <w:spacing w:before="260" w:line="280" w:lineRule="atLeast"/>
        <w:jc w:val="center"/>
        <w:rPr>
          <w:b/>
          <w:bCs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781E14">
        <w:rPr>
          <w:rStyle w:val="divdocumentdivsectiontitle"/>
          <w:b/>
          <w:bCs/>
          <w:smallCaps/>
          <w:sz w:val="24"/>
          <w:szCs w:val="24"/>
          <w:shd w:val="clear" w:color="auto" w:fill="FFFFFF"/>
        </w:rPr>
        <w:t xml:space="preserve">Hobbies and Interests   </w:t>
      </w:r>
      <w:r w:rsidRPr="00781E14">
        <w:rPr>
          <w:b/>
          <w:bCs/>
          <w:strike/>
          <w:color w:val="000000"/>
        </w:rPr>
        <w:tab/>
      </w:r>
    </w:p>
    <w:p w14:paraId="5F2FD73A" w14:textId="08482B92" w:rsidR="004E1054" w:rsidRPr="00B34878" w:rsidRDefault="001A182D" w:rsidP="00F04601">
      <w:pPr>
        <w:pStyle w:val="divdocumentulli"/>
        <w:numPr>
          <w:ilvl w:val="0"/>
          <w:numId w:val="10"/>
        </w:numPr>
        <w:spacing w:line="280" w:lineRule="atLeast"/>
        <w:ind w:left="460" w:hanging="210"/>
        <w:rPr>
          <w:sz w:val="20"/>
          <w:szCs w:val="20"/>
        </w:rPr>
      </w:pPr>
      <w:r w:rsidRPr="00B34878">
        <w:rPr>
          <w:sz w:val="20"/>
          <w:szCs w:val="20"/>
        </w:rPr>
        <w:t>Sci-fi</w:t>
      </w:r>
      <w:r w:rsidR="00C56B91">
        <w:rPr>
          <w:sz w:val="20"/>
          <w:szCs w:val="20"/>
        </w:rPr>
        <w:t>ction</w:t>
      </w:r>
      <w:r w:rsidRPr="00B34878">
        <w:rPr>
          <w:sz w:val="20"/>
          <w:szCs w:val="20"/>
        </w:rPr>
        <w:t xml:space="preserve"> movies</w:t>
      </w:r>
    </w:p>
    <w:p w14:paraId="4960B0D9" w14:textId="77777777" w:rsidR="004E1054" w:rsidRPr="00B34878" w:rsidRDefault="001A182D" w:rsidP="00F04601">
      <w:pPr>
        <w:pStyle w:val="divdocumentulli"/>
        <w:numPr>
          <w:ilvl w:val="0"/>
          <w:numId w:val="10"/>
        </w:numPr>
        <w:spacing w:line="280" w:lineRule="atLeast"/>
        <w:ind w:left="460" w:hanging="210"/>
        <w:rPr>
          <w:sz w:val="20"/>
          <w:szCs w:val="20"/>
        </w:rPr>
      </w:pPr>
      <w:r w:rsidRPr="00B34878">
        <w:rPr>
          <w:sz w:val="20"/>
          <w:szCs w:val="20"/>
        </w:rPr>
        <w:t>Web Series</w:t>
      </w:r>
    </w:p>
    <w:p w14:paraId="1D6D5A70" w14:textId="56751C71" w:rsidR="004E1054" w:rsidRPr="00B34878" w:rsidRDefault="002633D0" w:rsidP="00F04601">
      <w:pPr>
        <w:pStyle w:val="divdocumentulli"/>
        <w:numPr>
          <w:ilvl w:val="0"/>
          <w:numId w:val="10"/>
        </w:numPr>
        <w:spacing w:line="280" w:lineRule="atLeast"/>
        <w:ind w:left="460" w:hanging="210"/>
        <w:rPr>
          <w:sz w:val="20"/>
          <w:szCs w:val="20"/>
        </w:rPr>
      </w:pPr>
      <w:r>
        <w:rPr>
          <w:sz w:val="20"/>
          <w:szCs w:val="20"/>
        </w:rPr>
        <w:t xml:space="preserve">Listening </w:t>
      </w:r>
      <w:r w:rsidR="001A182D" w:rsidRPr="00B34878">
        <w:rPr>
          <w:sz w:val="20"/>
          <w:szCs w:val="20"/>
        </w:rPr>
        <w:t>Songs &amp; Badminton</w:t>
      </w:r>
    </w:p>
    <w:sectPr w:rsidR="004E1054" w:rsidRPr="00B34878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3CB41C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14F3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CADC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E835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9CC3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0849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D2B3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8642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92BF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0844A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DC5A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7C4F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A0A3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0857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CA41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C079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040D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8656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ABC8F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B47F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3EE7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98AD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1C84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B2EF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03A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C646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FC91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A1E42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E6B0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8C16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56AC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5EAC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6A80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666D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4E7D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82C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50229F8A"/>
    <w:lvl w:ilvl="0" w:tplc="5F664C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CCBD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1A34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66A0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1888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D0D4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18E5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4E20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98B0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40EC5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5CC9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1095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F49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5EB2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F09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62AE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EEE7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6C30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8DE10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3C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6E14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42CA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480C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5C0A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B8D5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887C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F27E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73A06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8E4F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7E98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F2EE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9856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F1A07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7AB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0A73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FCA3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8741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CE9E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86B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A2D0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884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3686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00DE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8678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DE6C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8E828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BC3A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5A4B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6C9D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6037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16DB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D645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38A7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6498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21344F3"/>
    <w:multiLevelType w:val="multilevel"/>
    <w:tmpl w:val="E10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F0E7D"/>
    <w:multiLevelType w:val="multilevel"/>
    <w:tmpl w:val="095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F5B96"/>
    <w:multiLevelType w:val="hybridMultilevel"/>
    <w:tmpl w:val="C02AA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06AEC"/>
    <w:multiLevelType w:val="hybridMultilevel"/>
    <w:tmpl w:val="7040E8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3C3D18"/>
    <w:multiLevelType w:val="hybridMultilevel"/>
    <w:tmpl w:val="FCD6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73EB8"/>
    <w:multiLevelType w:val="hybridMultilevel"/>
    <w:tmpl w:val="847AB470"/>
    <w:lvl w:ilvl="0" w:tplc="F710C9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E32E8"/>
    <w:multiLevelType w:val="multilevel"/>
    <w:tmpl w:val="486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60567"/>
    <w:multiLevelType w:val="multilevel"/>
    <w:tmpl w:val="C6B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42160">
    <w:abstractNumId w:val="0"/>
  </w:num>
  <w:num w:numId="2" w16cid:durableId="475757227">
    <w:abstractNumId w:val="1"/>
  </w:num>
  <w:num w:numId="3" w16cid:durableId="991518804">
    <w:abstractNumId w:val="2"/>
  </w:num>
  <w:num w:numId="4" w16cid:durableId="1879777724">
    <w:abstractNumId w:val="3"/>
  </w:num>
  <w:num w:numId="5" w16cid:durableId="26028402">
    <w:abstractNumId w:val="4"/>
  </w:num>
  <w:num w:numId="6" w16cid:durableId="1786995822">
    <w:abstractNumId w:val="5"/>
  </w:num>
  <w:num w:numId="7" w16cid:durableId="20014126">
    <w:abstractNumId w:val="6"/>
  </w:num>
  <w:num w:numId="8" w16cid:durableId="2128501033">
    <w:abstractNumId w:val="7"/>
  </w:num>
  <w:num w:numId="9" w16cid:durableId="1115367586">
    <w:abstractNumId w:val="8"/>
  </w:num>
  <w:num w:numId="10" w16cid:durableId="1405372212">
    <w:abstractNumId w:val="9"/>
  </w:num>
  <w:num w:numId="11" w16cid:durableId="690959089">
    <w:abstractNumId w:val="12"/>
  </w:num>
  <w:num w:numId="12" w16cid:durableId="320623365">
    <w:abstractNumId w:val="14"/>
  </w:num>
  <w:num w:numId="13" w16cid:durableId="1910190009">
    <w:abstractNumId w:val="15"/>
  </w:num>
  <w:num w:numId="14" w16cid:durableId="254021159">
    <w:abstractNumId w:val="13"/>
  </w:num>
  <w:num w:numId="15" w16cid:durableId="6685103">
    <w:abstractNumId w:val="17"/>
  </w:num>
  <w:num w:numId="16" w16cid:durableId="482431343">
    <w:abstractNumId w:val="10"/>
  </w:num>
  <w:num w:numId="17" w16cid:durableId="1608586228">
    <w:abstractNumId w:val="11"/>
  </w:num>
  <w:num w:numId="18" w16cid:durableId="9794546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54"/>
    <w:rsid w:val="00007EA9"/>
    <w:rsid w:val="000107F4"/>
    <w:rsid w:val="00014CF1"/>
    <w:rsid w:val="0002155D"/>
    <w:rsid w:val="000321D5"/>
    <w:rsid w:val="00035094"/>
    <w:rsid w:val="0006740C"/>
    <w:rsid w:val="00076520"/>
    <w:rsid w:val="00094131"/>
    <w:rsid w:val="00101AD2"/>
    <w:rsid w:val="00105157"/>
    <w:rsid w:val="00132ADB"/>
    <w:rsid w:val="0014611C"/>
    <w:rsid w:val="0015295A"/>
    <w:rsid w:val="00173428"/>
    <w:rsid w:val="001A182D"/>
    <w:rsid w:val="001B0652"/>
    <w:rsid w:val="001B7954"/>
    <w:rsid w:val="001D4759"/>
    <w:rsid w:val="001F1215"/>
    <w:rsid w:val="001F1532"/>
    <w:rsid w:val="001F4493"/>
    <w:rsid w:val="00204A05"/>
    <w:rsid w:val="00226AE9"/>
    <w:rsid w:val="00233C00"/>
    <w:rsid w:val="00234E8C"/>
    <w:rsid w:val="002633D0"/>
    <w:rsid w:val="002D48DA"/>
    <w:rsid w:val="002D5F52"/>
    <w:rsid w:val="00341F9A"/>
    <w:rsid w:val="00342757"/>
    <w:rsid w:val="00380CEE"/>
    <w:rsid w:val="00381AAB"/>
    <w:rsid w:val="00384437"/>
    <w:rsid w:val="00391E49"/>
    <w:rsid w:val="00397F3E"/>
    <w:rsid w:val="003C5C60"/>
    <w:rsid w:val="003D2EEA"/>
    <w:rsid w:val="00432D34"/>
    <w:rsid w:val="00440DFC"/>
    <w:rsid w:val="004641C3"/>
    <w:rsid w:val="004C6205"/>
    <w:rsid w:val="004D0CC8"/>
    <w:rsid w:val="004D22A5"/>
    <w:rsid w:val="004E1054"/>
    <w:rsid w:val="004F264D"/>
    <w:rsid w:val="00534832"/>
    <w:rsid w:val="00535BF4"/>
    <w:rsid w:val="00571CA1"/>
    <w:rsid w:val="00575730"/>
    <w:rsid w:val="005C3F94"/>
    <w:rsid w:val="005D1745"/>
    <w:rsid w:val="005E53D1"/>
    <w:rsid w:val="0060164E"/>
    <w:rsid w:val="00606F02"/>
    <w:rsid w:val="00620721"/>
    <w:rsid w:val="006524E4"/>
    <w:rsid w:val="00654DAE"/>
    <w:rsid w:val="006742A2"/>
    <w:rsid w:val="00680543"/>
    <w:rsid w:val="006D58D4"/>
    <w:rsid w:val="00705A52"/>
    <w:rsid w:val="007100AD"/>
    <w:rsid w:val="007167E7"/>
    <w:rsid w:val="00717875"/>
    <w:rsid w:val="0072079D"/>
    <w:rsid w:val="0072303B"/>
    <w:rsid w:val="007304FC"/>
    <w:rsid w:val="007435AD"/>
    <w:rsid w:val="007450B6"/>
    <w:rsid w:val="007721D2"/>
    <w:rsid w:val="00777CAB"/>
    <w:rsid w:val="00781E14"/>
    <w:rsid w:val="0078349E"/>
    <w:rsid w:val="007B324C"/>
    <w:rsid w:val="007C3AF0"/>
    <w:rsid w:val="007E2150"/>
    <w:rsid w:val="00804C96"/>
    <w:rsid w:val="00823A6A"/>
    <w:rsid w:val="00863EB9"/>
    <w:rsid w:val="00864316"/>
    <w:rsid w:val="008654EA"/>
    <w:rsid w:val="008930C5"/>
    <w:rsid w:val="008D68BB"/>
    <w:rsid w:val="008F6764"/>
    <w:rsid w:val="00922FBE"/>
    <w:rsid w:val="0093427A"/>
    <w:rsid w:val="009440F7"/>
    <w:rsid w:val="00956189"/>
    <w:rsid w:val="0096080A"/>
    <w:rsid w:val="0096617C"/>
    <w:rsid w:val="009A29D8"/>
    <w:rsid w:val="009B1064"/>
    <w:rsid w:val="009D186D"/>
    <w:rsid w:val="009D4BB7"/>
    <w:rsid w:val="00A00D67"/>
    <w:rsid w:val="00A12FED"/>
    <w:rsid w:val="00A45DEF"/>
    <w:rsid w:val="00A544BD"/>
    <w:rsid w:val="00A74766"/>
    <w:rsid w:val="00AC3AF2"/>
    <w:rsid w:val="00AC4A58"/>
    <w:rsid w:val="00AF03A1"/>
    <w:rsid w:val="00B13F2B"/>
    <w:rsid w:val="00B15ED5"/>
    <w:rsid w:val="00B219A6"/>
    <w:rsid w:val="00B23985"/>
    <w:rsid w:val="00B34878"/>
    <w:rsid w:val="00B40A9E"/>
    <w:rsid w:val="00B43F59"/>
    <w:rsid w:val="00B61BC7"/>
    <w:rsid w:val="00B63766"/>
    <w:rsid w:val="00B96026"/>
    <w:rsid w:val="00BC21FC"/>
    <w:rsid w:val="00BC406A"/>
    <w:rsid w:val="00BF45A1"/>
    <w:rsid w:val="00C23A33"/>
    <w:rsid w:val="00C30BCB"/>
    <w:rsid w:val="00C50C24"/>
    <w:rsid w:val="00C513E3"/>
    <w:rsid w:val="00C56B91"/>
    <w:rsid w:val="00C6334D"/>
    <w:rsid w:val="00C8123D"/>
    <w:rsid w:val="00CE23CC"/>
    <w:rsid w:val="00CE3DE8"/>
    <w:rsid w:val="00CF08FB"/>
    <w:rsid w:val="00D067C3"/>
    <w:rsid w:val="00D144B7"/>
    <w:rsid w:val="00D533A4"/>
    <w:rsid w:val="00D62B45"/>
    <w:rsid w:val="00D8146F"/>
    <w:rsid w:val="00D92AC9"/>
    <w:rsid w:val="00DA3689"/>
    <w:rsid w:val="00DD0788"/>
    <w:rsid w:val="00DD6FF9"/>
    <w:rsid w:val="00E0423F"/>
    <w:rsid w:val="00E239A3"/>
    <w:rsid w:val="00E33160"/>
    <w:rsid w:val="00E458F1"/>
    <w:rsid w:val="00E64360"/>
    <w:rsid w:val="00E70B83"/>
    <w:rsid w:val="00EC76FC"/>
    <w:rsid w:val="00ED0E8C"/>
    <w:rsid w:val="00F04601"/>
    <w:rsid w:val="00F35FCE"/>
    <w:rsid w:val="00F961FD"/>
    <w:rsid w:val="00FF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54CB"/>
  <w15:docId w15:val="{CFAF3452-ACC3-4283-B1A6-B1A17CE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B348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39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4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idhya-palani" TargetMode="External"/><Relationship Id="rId5" Type="http://schemas.openxmlformats.org/officeDocument/2006/relationships/hyperlink" Target="mailto:palanividhya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Vidhya Palani</vt:lpstr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Vidhya Palani</dc:title>
  <dc:subject/>
  <dc:creator>Vidhya Palani (EXTERNAL)</dc:creator>
  <cp:keywords/>
  <dc:description/>
  <cp:lastModifiedBy>P, Vidhya (Cognizant)</cp:lastModifiedBy>
  <cp:revision>38</cp:revision>
  <dcterms:created xsi:type="dcterms:W3CDTF">2024-12-12T04:08:00Z</dcterms:created>
  <dcterms:modified xsi:type="dcterms:W3CDTF">2025-01-03T05:31:00Z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a84eaf8b-9c5e-4e3c-ae04-6ddd7c5d4d5c</vt:lpwstr>
  </property>
  <property fmtid="{D5CDD505-2E9C-101B-9397-08002B2CF9AE}" pid="3" name="x1ye=0">
    <vt:lpwstr>eGIAAB+LCAAAAAAABAAcmTW260oUBQekQEyhmJmViZnpSqP/fj9xZlvuPmfvqmUagzkUZ2CYEgiSZ2GIwURKwAgWRQiMY5haQzIyQq/B/SQvZeAPoLorKH1w9KDmrTtKxhHU7x5Qe9kG9ckiaXFoUGuo3BgZbgKyzdcWdREX+1hEAYmcx/7+XDozW9hqzOnPyCzcBqXI8sIkYaKLnfIXAiWAa6GU70oqEboq4pZLePM6p3wesV0o64xA9VYivaL</vt:lpwstr>
  </property>
  <property fmtid="{D5CDD505-2E9C-101B-9397-08002B2CF9AE}" pid="4" name="x1ye=1">
    <vt:lpwstr>J6WC0i984UTvubFB4SCV8d1yczg/oxeLlXlbbk0NgSkyHAFWQbU8pXZj9TKF+m+X5Dy17KorwjDQGHVRbZupKFIRCchVyfy8Zy1AvmRtw5PcYGVEQwJsHaPv0UbG5UPJFHo3NlCZzJD+RVv1srdIXGIremGpXOODxFZizWMaXkeTkhi19IIBOpDAKduGYeMn6G4VFLEFF7n2/yDNpfV9J6p+Yk54JBiED5tQb2TfPauP8KksgFIWMmO7i/FXz2C</vt:lpwstr>
  </property>
  <property fmtid="{D5CDD505-2E9C-101B-9397-08002B2CF9AE}" pid="5" name="x1ye=10">
    <vt:lpwstr>9Lc3l23dOMsodt/u8vqL76HqSiJQZoYo6HXwqJf/uTjGShiNIRanJ/hNWHJvSIXbAzdz1YAuSTUVNkT2xLnH7bBkbF9+eO1JTqhGEKX/aFBaX2lfHnzMtD+g1wWs/oYLynh06L7bFE5mXQabYCrm8YHT+KcYv2Xrucsu7W8VuFACya8u3BEYkL/zSpyaaDyBfK8O4ywIy7VD3b+UtUaakByEy2oRbgDu6nPGWHNjI/zbQyTmBP+CxPwrv+sE4DU</vt:lpwstr>
  </property>
  <property fmtid="{D5CDD505-2E9C-101B-9397-08002B2CF9AE}" pid="6" name="x1ye=11">
    <vt:lpwstr>lu/XOte9Ke6UOOy1+4P3Qky+FvuKgub+9yaK+n11Nrqneqz3lyfPDisb/WiSpVQmKKy9QBZuERZc/28OxSFOL9Xx6ivJy/sLA7LMLyA30RTjuA+LUKHhJqrCI99EuBTF695+72WuVZpN9H7zo0DY9TZH54LMKcik/sIQKwIWoCmMtVQBCxvSz6PsHeNQwQP4Sy8LyKDlgYOXPpot27dWzWlhaN6lr923KZ99HdVWAltdOSqXzGiBT267/CSX4NL</vt:lpwstr>
  </property>
  <property fmtid="{D5CDD505-2E9C-101B-9397-08002B2CF9AE}" pid="7" name="x1ye=12">
    <vt:lpwstr>lbABULzVAU7aMim5Eg2/tHUgxxYKaLGnHMt4ZTtdPCiPyjJiSVKZya+nMOhwmebBkC1G+eQZtpxAk6V/MtKMj2BSXFo2iOrWD2MBCMkpeSsXOM0FVulml1c3XoP3aIGwlqsJ4+fu7r8wyPco6NIaN1cT+1wHl9jiMdy9+hHcqg5Z8cs68cAc/O2Snp2+5JcAMtCcWztQE2//lS7UJQAHNcKmplLWx60XsbxWm7qC9c1ZUzMKj55Ik3qsimyAS3/</vt:lpwstr>
  </property>
  <property fmtid="{D5CDD505-2E9C-101B-9397-08002B2CF9AE}" pid="8" name="x1ye=13">
    <vt:lpwstr>2DOwOmzsT2HKzG/1gKCcFxXE6iIKZv0AspxhN965D4N/30rRL31XKZoRsFj8+StYw7RFEvykH3qlMxbJdHLJ0vGTEfa/nT5FNiGZXTH9u6/GjggOcJ0QXJndFwgThcojSzegYfiCuFgbksoLaRGif1A12E+iOGkPM5/edgbGNjTGufWlUChk3BWKxjIUAGSfuE3w6KycTM/o3R0L293SawQjlmkKDNUf3npsKXYTLcuKwCVfhFGER93mWTf5od5</vt:lpwstr>
  </property>
  <property fmtid="{D5CDD505-2E9C-101B-9397-08002B2CF9AE}" pid="9" name="x1ye=14">
    <vt:lpwstr>BU8oA3hmpKUSivbAjEqCHu5OJNpE/g9Z3Wv/5XLBfSfMs38yUzk+FaLVrQ/iDD3y21E7GfGn2ReIEQyalf/CtYFIkh5ms48u8bDUEEzM76qQiqQkYRg9Jv9HuJ4IVTLdMfJfiP5Kaxr6RNous/OWKMKr6VWjKV/ZsesE8JCHy52CAYdy8iMqNbKjOA7FCUDVUxqxGjmAvYEw2ewKtWtSpmU3YogjedTYfDv92RsTEq5MS9BISFzSibxTbzLKsp+</vt:lpwstr>
  </property>
  <property fmtid="{D5CDD505-2E9C-101B-9397-08002B2CF9AE}" pid="10" name="x1ye=15">
    <vt:lpwstr>9Sa5uWCU/0ATkOX367bSFK8C85BHrTyEBslz5nzZuYQxlNXFgh9sQeMM/aK11Vo4jmBwPrvdeYh+pG2PpYUAJQjyKuTDZbbCzamYCzUe9CtgC9umeg9vym/Kk7PvMbEG5URRlwrum8XT+29tLarXGpECMmGRTH9rivBH5uFXpY8WGUtBGH8AL9qUTnJUgs6zMnopTBRpy86tYSggHeQRveWO6B+GfIMG8J9/2YY+0S/utH7BOhnrrEDxpa07SzT</vt:lpwstr>
  </property>
  <property fmtid="{D5CDD505-2E9C-101B-9397-08002B2CF9AE}" pid="11" name="x1ye=16">
    <vt:lpwstr>UuKePFDDkG5MQFkRyYXaDqtgNt+yDX9jKeS6zCRYblHNBf6tF9fcy6eLya/aVv0yo/FkYdQP2z+Cy+OeEBrcuORNR6ClDfa/E4jVyuu6cHCbzIQkWS89XyqFI7kSZA0fetxjkwJhj3pQe5rNMTcNi4lMb4ibnwOl/HBlIrm1UP6zMQ9eyun+0XqndOR2ShdopauhuWco8Uh0CJCa/MnSgUJOLnOhL6v7LM3kjBWLAvoEugrZSnd+ks1wuaumdVi</vt:lpwstr>
  </property>
  <property fmtid="{D5CDD505-2E9C-101B-9397-08002B2CF9AE}" pid="12" name="x1ye=17">
    <vt:lpwstr>znJZfO8ZHNRMDgjQvNMqvo4DuLwC/JH1Re9RuYXwFnHgaM3dJ9ewlwILi8xUIZHBXadlhh/eJzIlZgB9Wt+1JooMB0+GEWFIqC5YSUhdXnFIHaRFVj6tJp3xh9VD/4JE+/UjL8I5u+D+1WxPzTqL2ROOLrZXzYfgiH3RyCUVHv4HIv7EDuqm4EY7hdTeWnUL8knzMZvFB4mBjAs/JLjzWfrkMMoZwmpNBt1hL+pn4c9gPW57ikK+bny4sIetxbr</vt:lpwstr>
  </property>
  <property fmtid="{D5CDD505-2E9C-101B-9397-08002B2CF9AE}" pid="13" name="x1ye=18">
    <vt:lpwstr>ldnlznoLxZ7Awg9p0gSYNA9YVThXfK37rK3JVdc4fq0pM+wp9xZ0MyP1Lx2Nx58eLIQfmU6/z9TpT22n9DQu6v8Nq5Z4g88P2lfcwsH3T+tWf9laust+a00JO3qniGKRiXzqb/5n8DEOqCt3B4cE9jmV0ozwJ4SQMGv/LCxQ1nGJSEjY3cZ5Vhk/zS/Efqtg3j5YSGJ3GE3RIJSVf6N+Wzn1r1cmO/TRBCfwQ8xGjDXscOMNyy90q2ZLsip3HgN</vt:lpwstr>
  </property>
  <property fmtid="{D5CDD505-2E9C-101B-9397-08002B2CF9AE}" pid="14" name="x1ye=19">
    <vt:lpwstr>zqDssYWBMFzZHPf/72S06TnVGwrrYfIQb3P0Y6VlXSnacQps79UtnPhozey8NuM5oBWCBc01gIymzogo6+hIoBa1rNE0fHhMXKmwmBw4ZOeckyw6oYTddPgcUqZaGBWJiWs0NDIEUHxI/QMdmWJcLLWOU1m+g+RnN+Uf0tMkJa98UQTItRKqb7b0ApyE5xFK+Vnqn74I7newk5m3CAodwhj8jZtn6vfA/25msaePk+Icg/Bavsy2biG9BE+gICr</vt:lpwstr>
  </property>
  <property fmtid="{D5CDD505-2E9C-101B-9397-08002B2CF9AE}" pid="15" name="x1ye=2">
    <vt:lpwstr>KwdlbhcwpHMUwiT8aTNoqToXVd315de6o8RCdZ8KZwLoMhaiQSC1Dq2h8JgXafBOOc//xxtOoNIzsedlgvRK9/L7R/F8wmudZaZ2IcRYuSJsYDQwNBz9KRRDrcDNjShF1tWw08lMuE2EgeKcvkOD0BGgVF+TlcWgIhcA381aadDOZqY+RLWtANE0v3h+neSIa1/w1vC5fj5egVy/CJwbxonnz338b/oTNTtMKlJlqfejVGLoiY2c8lN4M6UMqUJ</vt:lpwstr>
  </property>
  <property fmtid="{D5CDD505-2E9C-101B-9397-08002B2CF9AE}" pid="16" name="x1ye=20">
    <vt:lpwstr>LYlEIyOsNBJ9rnAoE9BW1eyIUH6RTg/A0JJkDuh2gkwqDnmsiq/tW8PwQDsHd8D4FRhuph8yr6mKETdH4XoIujs/Zx4RPuunsVABoXtkwaMb+zG6XctTG9HyfMWbudwzzdCJ56TBl8Bi86SUbKHMv6lnPxigTpuXa/IWabu84TuXgLCD9Bhy+QvvDnC3NGOvfiz/I2fYTkju6dA6bXgaottaT/LOPU4FLkCW91Ezlg8ZPrAO89hN2GnxQyrEr4q</vt:lpwstr>
  </property>
  <property fmtid="{D5CDD505-2E9C-101B-9397-08002B2CF9AE}" pid="17" name="x1ye=21">
    <vt:lpwstr>waJe1IruGoRMzcNTvCqdOZfOBMYxt5ty/oOPDI04i8DXJSr0+LZrNDdSmrb9eMqz3o0tJWrYVGWlHYnB/2KsNKI3/pROYy/QH+u/m/3BKpkGKdpGjKUqX54gtSWYfFoXWXloGo1oTH29P7HnMSy9f6dH2UbZQniKxsMp7ePumrS3Mo90JjqbtwCqyUbGNO4rzb/IF4rT6KS2NzMUTVsJA8HvgsIbdbOoUd4iUdSRlIT1HF69JdfCbcH0Hy9QCHg</vt:lpwstr>
  </property>
  <property fmtid="{D5CDD505-2E9C-101B-9397-08002B2CF9AE}" pid="18" name="x1ye=22">
    <vt:lpwstr>LaOmfPDfNa0arvA1VMr9ZDSUkTwyOR9hp+pqaKxxBXFhpnlCCBU+ytPcT5y/djkW/+OSK8gL8uMToBkaKaaZO/XNkfor1oQ+nhhhMhOm+F0LsIc1+b2ca4b1NMa8AGhOo+3SkFVP274EYqVLfeFBywncOBoj/kWATMM50yr1eG62z3Hj7Nqy17Vq01s+zi90o5v8c3C+ZlQinpto4iIMTiDV134wT57Qn08pcwzYJdzKcxzDYkUDmitPFppaWlQ</vt:lpwstr>
  </property>
  <property fmtid="{D5CDD505-2E9C-101B-9397-08002B2CF9AE}" pid="19" name="x1ye=23">
    <vt:lpwstr>xvfTVHB6CcPKItH5AffI74j51uW+aiOlA69YG0rOtzzcycofVoxsxnyz/oLSXY0HIaVYh75+wX9OUse7mEIyYrg30U+zcS3nSLTAlNrzuzvlxg2povvXlFGGl7iT5YSIvFd5ELqAFtbQgcCrInBux3ajiTgivJXj9/SMTZBRx4cTi1voT14CaCZVOSq7iDG36SnnV//V6VgMnUd5zHVkLl84vEHH3jRc2KF+x5IVVnKzCGOzj+XAJv7U+xwj9YW</vt:lpwstr>
  </property>
  <property fmtid="{D5CDD505-2E9C-101B-9397-08002B2CF9AE}" pid="20" name="x1ye=24">
    <vt:lpwstr>WOVMI+WigyAJ6fzGWsvdP0dcZ5UsyYwDs5XCf7FadWZUjBrvjigOOSzTzofD7XGIQwH5O+DMcj8y+2wm8T41NQb3LH8ec77DtyJRTrers07HB/EEiBesBUIFIZZ4qEf7DQyRDAaRakJgtUd2MPAqdLBKjELtbp1Q2D+Ekk4pOVvKVfvN1nh1Gx+jPk6LetnWO2S58jdy9+Qmj6S6UwiV4hGHmvw+PgCfP0kpuGFrq2Ig59ugosA9gbPNCzU7Blh</vt:lpwstr>
  </property>
  <property fmtid="{D5CDD505-2E9C-101B-9397-08002B2CF9AE}" pid="21" name="x1ye=25">
    <vt:lpwstr>LBpj+mU733rXPC25hOlXgxW+xv723rTU9EgwjRL/JOtEUKBwjwaVNSdZ7JuUD/8GaJsg6MVNuHtgIpqLQLVspl3njFM0DCe3iXLsLahXsVq9bTbVgryx/LNyRXUt7mzJJZYSPniaQAHL+kTnXjOIaH6GxVe1xk6kdl1TwyFYNwqt7HE2f+tCZyRnxBq1Mc2Q6LUDnPqDN6b82jf21NCXBR6ufWo1k8edh7w8SbpcMB2oJ0IvHWZd/wtHCysob9Z</vt:lpwstr>
  </property>
  <property fmtid="{D5CDD505-2E9C-101B-9397-08002B2CF9AE}" pid="22" name="x1ye=26">
    <vt:lpwstr>vzC4AVaFijfM52Gj46K3z86FMSwdkdhu+kiie7Fz5LE1ftrAdSiiGf7ow4Pc+pPyMqCSHPE/BRCJsywTV5IEus7lGFzDUS4t5TvAXw4Xe+xStt/5rl44hb7qO5iB1Ubgwipuc84+hOUrgz4xLijAzir7Ww+UQC5NBw0ZBvfPNegkt+9e1menwmisuND1kzyjceT/eXeUo23gRb31nMfQqn9LQUa7eGgE8AM5OvK4TKRU380OIOKnANERCXNcLbc</vt:lpwstr>
  </property>
  <property fmtid="{D5CDD505-2E9C-101B-9397-08002B2CF9AE}" pid="23" name="x1ye=27">
    <vt:lpwstr>1FOth9VjvBCWFC2vPyJ79cioQ/gEzFbKjAM1OD760M20gpY0Tkb1oTHm2cvoZ/ju8kTLWBGn3VUKJ/buF+2FKZ4EGSvpn+/brgBpXFiPlQdk3yldBe4VfisdC+VmpK9q18lZ+TXi7WyWwYnUzbUxvlhdmQRYoJe5flcK+/LVgQRkmK2cb73Jj5sxeOymy0Y+4KThm6/YBtp1ncuGmwTRSB+fcj7YMFIw8qLjJy5BpuxMPFFblHs+8BcSXi7vIeI</vt:lpwstr>
  </property>
  <property fmtid="{D5CDD505-2E9C-101B-9397-08002B2CF9AE}" pid="24" name="x1ye=28">
    <vt:lpwstr>jQ2lyb7Wjogq3ThJThv2GQhaOpLiK5gOvS2lzM09FxsyZyu1vuZmHgTGwHUBH5OGHgGgK1tRp+J/w4BfWq3Q2RfYHvrHp1fkUEEOyVHd689D+H/VbxJt3Zv+jvIohAgD2+ErkIULUTbotDwgoCb5++MMGOtGDGNvG+Y96Apbq/jL/pg/oxWhMaUzonNeGETDJDVOWjXVAP4rGQsuqhY6/Yzi4xXvRmR4y6mVcqIzxZYH7tBpJu9zkJQILdlcwWZ</vt:lpwstr>
  </property>
  <property fmtid="{D5CDD505-2E9C-101B-9397-08002B2CF9AE}" pid="25" name="x1ye=29">
    <vt:lpwstr>9eUzHndr5+FJniI2PPhVSlvsnLGorLxzrVf6uSHKCIFoXI8NMs+ItxLa34MqiTLUMIja1BiIlVoIEacq3+duODueSEA/jQyOwtvLR3jeqoTA9sZJ93tqtowSlJbtGTct9h8kjrN0ENZW4glNvipMRf/bfNEUMvqJBCjLqn/HL8r2WYC7HUqbMhp/U/YraUfNsYhAqWA4i2+Ml/6wrD6KJVWshgCph37e/jVaA3yj9+zf1bl4Zqjvsr0BoC/gUt8</vt:lpwstr>
  </property>
  <property fmtid="{D5CDD505-2E9C-101B-9397-08002B2CF9AE}" pid="26" name="x1ye=3">
    <vt:lpwstr>hUz0P0rwVXcvuzzmKNxF9EeSAPSQZ8DoE13KiJN5PSwmig1W9VYQpURglLKkrjdEwOPMiu3NeZVr3zu6rZpA5U2wGAHQdzDM42ytzVWGaIAALto6Wsj/ybq+th9xcaMJqkOpwPPeEc6bMe+5PxDOOv+qItcYxs8v0FOMTAgPGWXzLmw3yvXcE2ZxZ/DIPTYPpjJpdyy51ca/z5mM3bOOX0vl19IudSZMR54l9J4KS02nbKnHVcoPyLnG1Jw1JXi</vt:lpwstr>
  </property>
  <property fmtid="{D5CDD505-2E9C-101B-9397-08002B2CF9AE}" pid="27" name="x1ye=30">
    <vt:lpwstr>rRSwEQ7fjobI8UbPRtlWU7VIwz5MeSyVKLphcraxWLxjhprBZ0aZrK1rdeWP6BPKzexoaggbz84E/PRzfDAzakS3nVYAhkeMXTd6jxlGU0BytPnhP1HK1Ug31kcMZNvyNy7b8/KWligCSa5s3yl3OUJqmcFJPYRtv/krDVtM7nPe9xBoP3LTWBfr/CXA7pvE9xLVmijggnhzOx61KzWGcgG2rmKNzi7Wbb3a95P9AxEelCSPUeVrzgdOFj1i0m0</vt:lpwstr>
  </property>
  <property fmtid="{D5CDD505-2E9C-101B-9397-08002B2CF9AE}" pid="28" name="x1ye=31">
    <vt:lpwstr>8IOmfjVd8F85Y5qMnyz6xZqsG9VRYJgxCL8o4CxXymKs19doXu4W3O1ECegiDMMfoK3L7QXWW3smP4u1GLoLml74NLVkNoGjMjsmA7Tdaymjrn6LbHOIx0/veOAv3RHQqLShz8rBz7Q4NMYskbC79vPGXoe3j9Nxpp44iekxIAPInFP9+6URtsysOr0dYN1PGKpt8DxpiCL8UW2A95qpqPl7yvtSYqbkuQcxNA0aRUuxaz/Rux2dO2H9Z7jr1rb</vt:lpwstr>
  </property>
  <property fmtid="{D5CDD505-2E9C-101B-9397-08002B2CF9AE}" pid="29" name="x1ye=32">
    <vt:lpwstr>jlKXrKWV0wF7jE1S85zFkLGHiUkBC7qpjhv1pZSRU3Nl1H/dHwe77K8uQpTCKTPt3tf8uHuPW1mZcYHngVdjf4/tIN0f44QP4bK4ifztkAqRWdw7Jnx3SgNRXRa6o60Why3CTXIIFdzAw4UZK1FqEfcTWkpCOzGcl2/DnDd5lNaD4+Keix+F7zr0Hr/d8i+JLvX8Pj55KRoq4AUz+zHfK7jnUOEDa5PIH5IKnIZJw3zN+Xbs160g2xzeJCcMQhF</vt:lpwstr>
  </property>
  <property fmtid="{D5CDD505-2E9C-101B-9397-08002B2CF9AE}" pid="30" name="x1ye=33">
    <vt:lpwstr>6UQblzCgaBjc16o+7kl8HYeqw5Nyf3WbUT32Pv0m88L+lgBpx4gX/pa6XQKKSybIf7/y9zj1xlHORKPC3tG64XDGR+OPlvLzGo2v+I7ro9jKtQU+58OZmb3W3z8+DpCAZ7QzwDTlMmOQZNHzN6Z2Ki84SNfhC9FwzyOAW7neLUkgYs3LqQzzabnQi8jOA0Ef1pxTu2uIdemQEU0kS/cdj8b08V9xVHv4WMgv8Ip4KyfOn0QjBxrrgUKBvHqZesy</vt:lpwstr>
  </property>
  <property fmtid="{D5CDD505-2E9C-101B-9397-08002B2CF9AE}" pid="31" name="x1ye=34">
    <vt:lpwstr>raycTa5MscBANmfwIB5GsP2+2+dFGYSKsdywjQ8xyaPpiVxA4LcrbqJPiihDFN0GcXXV0glsGjfOYBv/yse6B06hG5NF/suqqXZlPyfBgzxi5ohtSkbEueBhAogTRhHzlZC2HH0XrNMA711+JDnv5+pyN0prbRpHkVeIJcO4vFExovFZk2O8gy1RQ5oRUtdo8HaBWu7J+uLEnU6vZYRmVeVhkeZXNEm3/nWblCRpU56aPnnzHIddkom/j6mZD5l</vt:lpwstr>
  </property>
  <property fmtid="{D5CDD505-2E9C-101B-9397-08002B2CF9AE}" pid="32" name="x1ye=35">
    <vt:lpwstr>z5xplqVEd9pzCJTlx1Ava2YK34cT7swUdIW0FtIT8sQcnOOiNQHrgYAo77f1V0dXjWqS7+HZfm3obqMY/xgJIz3p/asrHV7Ux7JEP5lMHdXQjF1f0ORMVA8oPknwI0M82z/V4O4KRPzPIBmcTMPwM7jgbpJUd2DmMlFC5Ofb+lNhefjt46D465cgmKVCPfcQZZbK1tnOrB1gkbj6Iy2WWXUzNSrf+ps1a58rzFMCqxrGKrH9NxSSt9NTSIUc77c</vt:lpwstr>
  </property>
  <property fmtid="{D5CDD505-2E9C-101B-9397-08002B2CF9AE}" pid="33" name="x1ye=36">
    <vt:lpwstr>qOrSOQH5prHGWJnmy4YQKhN3X1Kx5zduIR6yvojjkM2JYhvByrFUXtCxu9GYryUhzWnGM2oHuz395NL2L1/weg1f0o4tXB/4pEK8ttC1bI2L0LVXpsVOi7IO4rXwN9kQLpnk76BreZdIF62E5VKcJIJWrKDuBTfx4FBktl3t4038l8FJYJIHFuuXwgfigg3iluzQTjiOXdtHCBlnssWkL66/MyxHLuEnGF2Elhi72+1A5tYn2KOUpm2y1yQ24aA</vt:lpwstr>
  </property>
  <property fmtid="{D5CDD505-2E9C-101B-9397-08002B2CF9AE}" pid="34" name="x1ye=37">
    <vt:lpwstr>2VmBXl/Ne0FmELT0UQpQAzcFeE18WLO/clMX8y1TA3+FlQ8uFLu+YFNxjaLIr7ntLS4HuZ6GNQyLYetoaCcRJVyBH3+Qq77Y5bPCnUU5T/Z7ZAa2u2Js89exlaD13CS7S3Z1qjrf4YpuYCAx9EyR9xmZ5gc+s5qDQDcDoqtnbp2x2BMnHIf1twqtWHGVAWhhmg6Tkwv1lODjU97ypy6P0VeS5vky0iOVNgwnIj05fXxgBtlpofWC1TZVe3hme4B</vt:lpwstr>
  </property>
  <property fmtid="{D5CDD505-2E9C-101B-9397-08002B2CF9AE}" pid="35" name="x1ye=38">
    <vt:lpwstr>iNcVzQOBxt5khjG5LwIm38DnUXcJ/91n+QKmm7TcYbrKvvSeM5wSeqpDez4DOY53zXY5e7+3KQZqwht1gpNTuJLRnotrk8ya77eY/yH/NQ7besq9q5UBD1BGEG9a6iMy0BpxuoLuF4HvOjLdAP3Riv2JQq9z8JZd5fuukMg0CcqE7pp/yymF6gYLTJU00AGq+wJ1IU5ML4J/jS94b231b6bsc63GGnfc4yjxsB798RRPN+kZBzJjDBmCKjXr/RB</vt:lpwstr>
  </property>
  <property fmtid="{D5CDD505-2E9C-101B-9397-08002B2CF9AE}" pid="36" name="x1ye=39">
    <vt:lpwstr>KMpIioDV7xeXF5f/UshcI6LZaUBDcTtU1QlaF13HTnIzaZ+yxfX0bTEBmVloF7LQEyLygDWGsRw4LBcxYJJFiQ9VPpMmx5SJnmDUmetDaVwtClI1v5bHk155IFLZWMpHbs4b7tovQoxvw30gm0V8GlMPjCP6/E4gbR+E574tatIxQdW1l1WBGEUnlm16uavUbKfAZIWU8DLyRktVNVD03rJsLCTJnB2h2/Ia+Yy90ZyMH6K7/CI9bdNReZaar8M</vt:lpwstr>
  </property>
  <property fmtid="{D5CDD505-2E9C-101B-9397-08002B2CF9AE}" pid="37" name="x1ye=4">
    <vt:lpwstr>9Qt4YVDUqE7D5UyqHBkVzPXbvz2kLpY5mCFlD1f4YYXSoncfbuPI4pZNurXN3GqrtMioJEewEmU6f06P0XjMDeQEk8eQGt6BIQIstjkwyA8uNosp3eL63g8PY6dtDFoMTor9A0VMgo/1RhZqu1w1Qv6s6rw1njOj9ELttBJdhG8siQKX62YYzIKTP0S0nLnbWcg9MH0PWVwcHFTkeUkeevEgptSoE7qNmOx8tv2vzAphARGYWvaGVNlQuXq1ozd</vt:lpwstr>
  </property>
  <property fmtid="{D5CDD505-2E9C-101B-9397-08002B2CF9AE}" pid="38" name="x1ye=40">
    <vt:lpwstr>DBkhdGuzA9aRD8V4TrGJlpWCgE7Pwt9BtUcFnk/DchtrVxrtRILHSUGkGTA19L3d5hAgmEMpVkDWR2zbR6u1iZOd5dwFoEWn/A4hC/ACWnBn1mOLSCWjwQETTX3kL6khJ6UxLZumpk4G0LPkVc5k7jLMgszFBdZMWyOgwoTourdPh99dbCZqAFM6VnVk19gBNQB7sFXWv5hR4ljYFb+SVOZIGqOOYGMenE5QjUFJ8OTG4vGIxjrb1W1x6lZpQRY</vt:lpwstr>
  </property>
  <property fmtid="{D5CDD505-2E9C-101B-9397-08002B2CF9AE}" pid="39" name="x1ye=41">
    <vt:lpwstr>cDXtTyQhV7R0WG6pGs5rW5KeLnx4Tj879vY/7kdq9zvOtyBxsGC7ufm+Ki5Kj14cB7t2VhzHOmoE6KpRn/r20xC2RGG7/Pu1y7WEy1DcWjLSDsGKbRHU5DbzBwO+k/7rXuHvbJ6eb+zM7s8R++6AmblwXMrcaTx0t0+9KTSGUdq1Py7yuJn/0bICGZ469hYLIO8N39ZJk3gsYf2qg84jz3X8lhTTv1LGnmvdmBQPvGqHya5VTl92z41r5Ff089V</vt:lpwstr>
  </property>
  <property fmtid="{D5CDD505-2E9C-101B-9397-08002B2CF9AE}" pid="40" name="x1ye=42">
    <vt:lpwstr>uYv2Ex/naQx7/ujnZzInEnBuBcVotZbeD6d3VEdrNUOv+RJ1srA3sYS9b+6FQDPsNbaZs1fWY2GF0P7B/fPdRXbsO8fygaBCQsBCoJbch5zucFWR/EszFg+EAo5grmMe48ZKBicvL8V2Qg4P6MOpzPX3FkBS6ZunKD5tZiqiFpqX+NgEHF2vNLEeaWqthlU38BJ3Qysx0EZ+jHgOnTmOhlt3xR/S7yqeJLWeI/AKYzVtMsTWkBePeoeB7J1tvvV</vt:lpwstr>
  </property>
  <property fmtid="{D5CDD505-2E9C-101B-9397-08002B2CF9AE}" pid="41" name="x1ye=43">
    <vt:lpwstr>4ztAjxVDGvF/e/z9bZvCGhRXVR6yvdbYOZpyvmdx+/YNuDCbfonGP0frgdFqED+BJPhejAVChKyiuPUL/G1e9fGK2hxlLwB0Pr7eWUMssdz1S82oFMfkUZTmCVAHwFznrfpAEnwNafpApBYDj9eQXtRm3s9rk7KU7L4J4c05eNC+Mv9m2hvic+N08keQnUIVze/8bSM3XeuIIE5klq9ivGCQVBblnvUa6asEbqUzf9TPg+e0vSJpWzY90WBW3f6</vt:lpwstr>
  </property>
  <property fmtid="{D5CDD505-2E9C-101B-9397-08002B2CF9AE}" pid="42" name="x1ye=44">
    <vt:lpwstr>049WZNaQHEYOe6GzUigwasvou3hO8FmPiwKseUEEmy+i0M5Av9rlJ8SbcAuYVfplTaLUbz/gRPMX87t9zuAJ/IJYwnd5TRnGB5BNZeR9jL71JUBHd2AZ5Ca+qdlNoAmh3LwFOoWUk/yMy8QARPkI3hXGtQxBrFKC7+bWp/QYGPzGKcwSlQph6c8SFf88fQd5AsU97vQX/7O8n1taGHzNV3iBkI9gHJpFOSFce8iOFrYheJPKoAis/vbkSUXMwRn</vt:lpwstr>
  </property>
  <property fmtid="{D5CDD505-2E9C-101B-9397-08002B2CF9AE}" pid="43" name="x1ye=45">
    <vt:lpwstr>b/aPvyuoB2et/5apk5II+IG85uObjdO4h2rvTqC8/xwCvyWVqAg/EmlWRQb1QFnjUAn38CJsmW5i3vStqN65lLc71Snu+yqng18pmtK1UgTq9zbio0LKREHGcE95c/cohnEYFlCuLGWETUzl4NyrgjF9SGgmh1HJW9P2GGdM05KvSlopAGA33+J+uA3cDktIivlktO36Y3y6caaW7BchBSO36ppWv7ydvuxyhR96MP/0rsseb77vUBvBHTq4pZi</vt:lpwstr>
  </property>
  <property fmtid="{D5CDD505-2E9C-101B-9397-08002B2CF9AE}" pid="44" name="x1ye=46">
    <vt:lpwstr>7t5Df7sIj3os8gOShppORiRFF7tF4RLI39W4m+kR8IZviHGXAaHsrtzJod2ZB4aXmLGJ2gY4KmOLM83UeYSXw9bMu3v35dvexKIxlUOBDLorepttifLQRGeI9NWb1lIBhBf8sYgieRCCwR174KQgolm6mmXIpyVM14XPjKWT0L6dX87eksQXW1rh+QrkJ/uY2qYLoostp+XewjRlEK3wzajWXwKKK4/FTM5O8w717Ug+x1mSmooS6bJa+Yo+lNt</vt:lpwstr>
  </property>
  <property fmtid="{D5CDD505-2E9C-101B-9397-08002B2CF9AE}" pid="45" name="x1ye=47">
    <vt:lpwstr>cJfpE2J+ycMfLyr/4rivZ9/HPUUf71J1OAfwqIDhNv4RFxqV5nZvdV/xj1QVUKMFdJzpQP98f1wmzftYW50Oxu0NdMTUsHk+z7waPOYqQcNxziWHOkJsRgt/zAYWAKp3B+3flmSrsVj2O2sc8ypNEY4FTqKIN6qorfZGF5HgJaoYy4tJ26ph9LuCDdvzxJTPkPo8dOfTZcYWE9cf3ELJnNyjXXJ+yv5oULYuMdmhFydu/zNk6JnWf47++7E7o1h</vt:lpwstr>
  </property>
  <property fmtid="{D5CDD505-2E9C-101B-9397-08002B2CF9AE}" pid="46" name="x1ye=48">
    <vt:lpwstr>7bJLPGjCyVJflvnUFDqzO2snnJedAV/FPvz+lsj5XPXYk57gpAPKADj6w1AsQ93MvKJj4ja7D7apBT3E34d2gGCdLXH2xxuinUkVFtJVRnOXFWD2haim+nxocNybv2QUY1rgfmUQ4uXnL112maCcHQyJ7Lif98/udsck5T8g5AYjha9RHK9kJUJhzOR02oI1MnGHyPb8B7+m9FV88WkZ8kcltmAk03Aj5h2oO5USst2NUOPNJ5eArnu21wPTCpp</vt:lpwstr>
  </property>
  <property fmtid="{D5CDD505-2E9C-101B-9397-08002B2CF9AE}" pid="47" name="x1ye=49">
    <vt:lpwstr>s9bFcppwL8QLU+ZiKGeYvG7cMtdQTfNupVKFd9xIs549pjjzvP+JPqMmxMwQhtTKZXVYXhi8YbSS3yMGxkpYn2g5cO5c2FFS4/Se9pntV/du7Nkow4w+/dsy0KHKxf+N6XY3tE35qXgJvXkeY9tsCcclnLN17iLBhWb1KicOHYx9lBU6L1phf0SAF/RLgpflrhzkLcgCNlg0bbwVW+Fv6VT1WwNuhjNmkNvro627zSKElLTpZoqEdImJtU8wfiO</vt:lpwstr>
  </property>
  <property fmtid="{D5CDD505-2E9C-101B-9397-08002B2CF9AE}" pid="48" name="x1ye=5">
    <vt:lpwstr>8FR3eC5/k6W4jvqNLhL0KFUITe9HPwsgH4kd9e6eLAKJdCb6roapkqvgmbw8aaeNRi8vzHlAnr26/gnBO6WKXdXJ9xdRMG8qx+oNqiufXR08egaSEuNg56d6QVQRsCa81r27Ftw5p28q2O/mz6ZdvWHMwBdz11b2wieNFtLhbID3NIzv3V3AqmyxwHUouZ9zpZLPnq3Ijh754tvJONqk+/25/Za79SQrfWF2UdnMticySrBYlFIEsmsRsAj6rfZ</vt:lpwstr>
  </property>
  <property fmtid="{D5CDD505-2E9C-101B-9397-08002B2CF9AE}" pid="49" name="x1ye=50">
    <vt:lpwstr>4vZ3MH4d1lqhx6ftKtZCloc+ECAiN/65hvFf43mu4j2U22gRMJ+hT3a9+Zuxt9Ul2qm5QY/xGF4BMRAS4V08N5YNs9qwQ/lF6bZQr7AyNzpvTV006kHbPkQC9x73wiYSmc0oIPGOPZYCfvSj/A4GX/CkxPL2fvJKp1R/fvzM3CS5jQy7iztnxlxXf7IcEi0J7eAeYd8rkcAabfdGQLKAjs1QVXJ7xDRw8s2jYrI228hKNrhrm/5RVvI3mfhPMXh</vt:lpwstr>
  </property>
  <property fmtid="{D5CDD505-2E9C-101B-9397-08002B2CF9AE}" pid="50" name="x1ye=51">
    <vt:lpwstr>TsO8eV56OlLImTZkvh9WuX7nkblGbZDWBNhshbR8Hs8d1IXhi+SJF+VrbhcaNAfeSSfV5Qb3u+jfNcec8wrxZ9vv1HYvicPoNnvfkP5bc3qinDXY5nkTe7lZwWlMkydZMy/XjgTdVKJquQkKKFYGHYUtX3CcPniWwLoPxTtPXA3bTc8/dlv4jjX4TYAxO/d05TaOfSYGVoMEYZEhT3x2zZ+6Y4XL6OnXS6rIF4WVdrnp46QonRHKhhvltCPtJ7N</vt:lpwstr>
  </property>
  <property fmtid="{D5CDD505-2E9C-101B-9397-08002B2CF9AE}" pid="51" name="x1ye=52">
    <vt:lpwstr>rEuyala2FPKaB236dF5OcNBm6/719x+zQDzp7zqaAMT6orey2t9pvnLEYgojANXFhpHUgiVpPD4hWC4682OxFcbOGEwG2H/IDy8+nL5pLPY6p0QPyEy4cTTYSi+mbq9DjdmSqvVh/JjKuEn37SiY/BN+2XakTEZ/i6BzGOa3oLgwnwgFs5sSCVP+tK6b78cp6WntGjSUNMiK3wN6ibnnbC7/5I8xYdBK9PZ7GSuMy3LlzOJG2hPvdoyVZeD8idE</vt:lpwstr>
  </property>
  <property fmtid="{D5CDD505-2E9C-101B-9397-08002B2CF9AE}" pid="52" name="x1ye=53">
    <vt:lpwstr>tAAdVSfQngcNNv7M03fHfUbO61f99Kz/4mXjKdB6OK0YxMuuW6BSBw3mvuVK+TEibRQqLixR+vNgkz28pMG6+ebAPfngDmcH+Z74o+EcafP6KZxF0Hg2ScZq1qRhLPU+QV795yPKR/+8g5KdgNrHg63aRoFCI62UpUUzk4YFr2ErS4wuPMLmDVHssz4BRXGOl0ovFax2Tg9VlLT0h2KW4O5EirrrZ8mlzek9rODKBbFV31izv7T+09JEVq4hP4h</vt:lpwstr>
  </property>
  <property fmtid="{D5CDD505-2E9C-101B-9397-08002B2CF9AE}" pid="53" name="x1ye=54">
    <vt:lpwstr>E6yhdIuRY7Br4BBjmqRZd6wX/nBCORtOE0gJcvS8/Y5lwLAnaaQTm8MTkm0YVh3lEFAlQFb2RnfIjOuYsYoZ3bnklUVNudkcqaMesvq2OGVeOZuF0saevyJC5VyUsfvGFILRCcGuXfPt8BhrJ/ZFMOXQER/KZrjiqrsJ/thzOU2S0FhPin+TnBALul8jCQxZ8hD6TUpnQT0DWyfgG9UYCnfrve3m4jzZbvqgiXl0GoJQdx/9IrMH4JQ4svoHl+i</vt:lpwstr>
  </property>
  <property fmtid="{D5CDD505-2E9C-101B-9397-08002B2CF9AE}" pid="54" name="x1ye=55">
    <vt:lpwstr>Gc4DLuVC9mdgHt649lZZqb+3Rkvd3DsSXbUautC7YY/Y2dZMkmIOE4bFswgq+WazgRnFqTvAi5Ney4LCfu4hQGHj6b2GdpUilgzAzY6IMTP9n3rxVbaPyJRX42XJetVGfa+z18BqPZzGCohoJWTdKRZoRp9XeL+9pOlf1T1Nwb9YCsLhnu2LaWXravFqROzDUEc6YKT5YiDNfaFRCFFbML49pOkOag/ONKPH954M+tdlRXcUc9RqugKC+nfAz5c</vt:lpwstr>
  </property>
  <property fmtid="{D5CDD505-2E9C-101B-9397-08002B2CF9AE}" pid="55" name="x1ye=56">
    <vt:lpwstr>SHN2QjdGy7Ub95czrq+GN8Cs1W9+QO1OAVx2miYD+hKxe/vmD/VFKxCTvdYvp4TX/uBpJXrsT3hblxt+KHvNgbEjMD1xaMQLySvx8Sp/JCZb90syWu1sHBW+b5l4qoSGJ8WVIPub/F3iIgoyq1ogiXmQ/pBqMG/gnjmJZO2BsTHEkMyvVJxY6Q4m/hH5rNfxrMFm/NZv7/8FP1/jgibRnda7NwXxxfKtnSqCKXLdAJAMWKNgoAEGwRXN4yp3uOB</vt:lpwstr>
  </property>
  <property fmtid="{D5CDD505-2E9C-101B-9397-08002B2CF9AE}" pid="56" name="x1ye=57">
    <vt:lpwstr>PVeoMyAy08yiqcW0d+s7u9sQBX+F6YZ3Qtr4TQ4kIlq0fcGpx75mhJ/xQRG5WNjflGx8lGCGoSNOahXQqWjEREYMEmtRuQP/crfmI/LdgSMOhRZRmjEdX/nkFKPalp1nTfwb/1HLElw6Gkww+drCp9GZsaFvWyszyg/SFCVf/jXWoNanKtRS1i2OZtDX1AyWYCDNHh29wd3VlnuMpOH4ZHne/I219Mil9fX246FlHApZ17Add+3sITbCqqR3kIR</vt:lpwstr>
  </property>
  <property fmtid="{D5CDD505-2E9C-101B-9397-08002B2CF9AE}" pid="57" name="x1ye=58">
    <vt:lpwstr>KctOQJ7KoJYQ+xToUIiaH6pC6zZtO32ejz6U7l9eDe9uO/wXy98Iy4Y40a+/LZkTpK1yoZeDsxVe3ILeEWPQCL7HsGveou69s/4mNmUJANoRAtFndFJecch4nHCeozNpWcZyRosltEVZiHIXuZ09vLdOH36Loc6BDc3lpu1PFXd+GaKBi3cFH/BqVZec3CrRL8mz8RhBXLgUDdIFYEIU7V0c4SeGwvDjkSlC9gDBCuoLaG7tjoDypKlon/smAld</vt:lpwstr>
  </property>
  <property fmtid="{D5CDD505-2E9C-101B-9397-08002B2CF9AE}" pid="58" name="x1ye=59">
    <vt:lpwstr>BkKVx219pz4SjY/Be9Wa+2lf4l58F6EPDyQsXvouenZrkaUuttdWpaqOXHzivUQLpQ6MmwQfk83mXd1Eq/9urdE4RO7aEzlMFu6o1GOIiapgnQ+CieZ+aNTNKsu0yWNY8X0m5zzxIUa+9UHzlF9lzewNlN6rSxXzbPaECSjoJQ9+LwOT8RrZBtqrttoyy4zfH2YxfXfg0pYkf+uOZAQ6u/1ei6lP1ZLajijbJbotbT6mfUviF9c3DDc1zUVgqir</vt:lpwstr>
  </property>
  <property fmtid="{D5CDD505-2E9C-101B-9397-08002B2CF9AE}" pid="59" name="x1ye=6">
    <vt:lpwstr>qWjNdtDhr0lwSbhLe3u1suTAVYst7w6uhoFi2t28QLcBV/ARcgZ0GI4uvCzEUiWSZqiKsd3lYuTzR3xJ5T/QgbjbJ5AOxU7ej27gW+qBpA0WOkyse+UlXurE7X+tI5JkllPVq2I8Cfg7WOq8+duJYcbImOSM+o7tBup7zRw9VAbigA27XLiRUqjZ3Ks3jHHgl8Mo8eso0rhu+bMTI6ip12SshdKny9gZHAiYjntZJZ9+3keQ3fJ90J7SVQVmdjd</vt:lpwstr>
  </property>
  <property fmtid="{D5CDD505-2E9C-101B-9397-08002B2CF9AE}" pid="60" name="x1ye=60">
    <vt:lpwstr>CSPGUS6lvv28qsI0eQU+DoQfPaZ10ZxuzwqbddzYX3Vf8FOZK9dAWud0P5OivCrEheKlVgE3sMmnCEhtIfUDliMFK+UNWpxR20o3geCqVlxFiCbWY4uVH2p0N2byjsl/bnzFz0axNakx/Qt3L/jvw6WRGJHLKD5ONzD9yHQ0F1wLz8Il66UQOWuSLiFQoHQoH4N6ZeTylzaepJVAyxV/v35H0Zd9AAa7SoyP+GkDq14SE1uvD9iHJ0hn8O0xC/f</vt:lpwstr>
  </property>
  <property fmtid="{D5CDD505-2E9C-101B-9397-08002B2CF9AE}" pid="61" name="x1ye=61">
    <vt:lpwstr>f3z6PuhFDDHEtA3hytjgUc1ove+hIwUd6Adz1Z9KpDHdMWXdDuI5Wlnym+zPbbyqAlH5ZGX6L0jC7ktr2k1lNdrLoXD/jQGwjULdxkg5xL1esY6gsIM6U8wYP+LUh/fB/GwMcDumglFjrE1NQsIzkdXtp/N971YIMSZI7SkSy5FdKFavMztZfpvxtZ7G4f9lHmmU6vj8q+JN5shGQD+y1n+dEx3nQCLsaFC2uBjq8Cxn+qa3h8Z3ARQzTddrPQy</vt:lpwstr>
  </property>
  <property fmtid="{D5CDD505-2E9C-101B-9397-08002B2CF9AE}" pid="62" name="x1ye=62">
    <vt:lpwstr>IM++tCy9DYCIZeLp6VUgLHGdtL0TwAyB0nX2OHWovCoyzcpKCEKTpIBRUwnDWZkdtZnoSoBTb5hqQAJUvzngVMkQQe46NCLCsJkUF47ntBQ02sJFYqEwWaA7v0XkFtBkD3/gLTnvekSe/ZfCaJ8fO2Dv5L6TicKXTSOaFtwJpWGYtgFgn3AfkSIQs2JxBZRyZpZhjUYhQtD/NX6pYHDDgx6oxNcJl5ItKuUEwX/gEDA/yREwqmmgxqD2CnPuRXb</vt:lpwstr>
  </property>
  <property fmtid="{D5CDD505-2E9C-101B-9397-08002B2CF9AE}" pid="63" name="x1ye=63">
    <vt:lpwstr>fJiG8qmrwtoPyZC2/zt5jHgfocJuL2QYNbMLvZ5pBOTC5IYL7FsAzqCljNDtuKDu/ctXO2YR/mAi+gvfsRcW/5m4IFQrptL5e6ioC94Lx9U8yUe8c8xEqFaLl1rtpBHyEzUBhAf/iAVqvnaxyqNGeoMbvyWu7q3+9sBbMeomtsGI+StNIC6+o+vP1RCMDyWNhUKrvyM7etmg0bChpvInfIzsC0Ae0z2/SrmCnbAaNakS1Qqu/1Ypxpxztf86q1U</vt:lpwstr>
  </property>
  <property fmtid="{D5CDD505-2E9C-101B-9397-08002B2CF9AE}" pid="64" name="x1ye=64">
    <vt:lpwstr>AnS17d99IwnODpIZAaludkLiSZ16JNl8tFLTR9O4pMyfLhwBD+BVuB0UoQCACwZGLZvvu79ovi/mWHr8xhsd2E5RmIKYmuIzhmRqZ43GZ/s7HfK6wdFGUfIs4iBYyvVdLAzW0b1sBK1/ICDbshpDNRTWiNyaslAnbpLDQ/me8Oyju0DILzhM9+DFvxaow/eUDsV56N6RG9/zr/1dWx5lfl83+XcAD0MGchY6yAmEqd4fdqEfOhGLwe2RF3PQdfJ</vt:lpwstr>
  </property>
  <property fmtid="{D5CDD505-2E9C-101B-9397-08002B2CF9AE}" pid="65" name="x1ye=65">
    <vt:lpwstr>0yQM2XT4hq70/q5B2PKRmcHOJ3KjGVXo777C5Tw9sDTeJdIWgCkLBh8nLgQnKtaHZ6NBLDgUJuhyAuDnmt7csiVCdrzH+fpHf6Dc3yx34K8QaX77HUKCLQn5jolHSxRgzglmhvAw6ogQKpTMcmk3jD1Ooz41fRQKRuKVk91aeAEz+cNg09WVqsO9v1BacjKPy56TtGXDnz5oSyJfxMOvOvJeBp2uSWbLsZS1qUCOrqWL561tSsxRmXntq1PnbsQ</vt:lpwstr>
  </property>
  <property fmtid="{D5CDD505-2E9C-101B-9397-08002B2CF9AE}" pid="66" name="x1ye=66">
    <vt:lpwstr>b7m13YugDwucsADrw3TbOemOMunEsnVzcxGPube17aKo/V1MpeJTUArtVRIeEV1gDjNZyx8cBg93w4r6NHGJLvxwqdtf6d6Aa9QNi5af/VYfHqg+i6FYdyeGzNNte5QSYJQvBAnp81YYD5aj23UvZ7yxjr4pduMfZnqou7VCE6313iMmKOsVrGO0DYptB/FZtHtmwAFEUHpIGSG78h55yKnqzknEb/vQmUwr3n7G3xptOe+7rSt8KM8LjRpa74V</vt:lpwstr>
  </property>
  <property fmtid="{D5CDD505-2E9C-101B-9397-08002B2CF9AE}" pid="67" name="x1ye=67">
    <vt:lpwstr>Shi1Y6aLVUOVzO+EeMx5RA+mILsoszTkPREyqkyv9JgY5tMADJgHm8RyvSQGNi2556SB115JiAZcGmVsPRs8AyF5Zy1licqAJ9eCUR5tt6sBcewy8KgepRtDcR0ty2DsA/DCvdvmW8IiqRtL9btmWCW5P9upI91cGCfIESmdkl0rKgYF/nRvGL751duwuEAagsO3D1tCccmcQZNJcfEy0GCw1gSS4xWxZ1hESitBN5dfvwzO6meZZu/FK1F2rlf</vt:lpwstr>
  </property>
  <property fmtid="{D5CDD505-2E9C-101B-9397-08002B2CF9AE}" pid="68" name="x1ye=68">
    <vt:lpwstr>o0E0wLgGOyUtp+/cjfhDJoeWyyvrfVp89ftvj5wDzsPpJHyOqBwnHsxh7FafrmR0RCj8z404wN4oO4eg6wEncTQOQjeyJLEbK70JXwgFMhWivThllsfvOmr+DK7feKoNrbMFC/yJmrpraGr6otXGkfXQEKOcCeqOWhT5ch7EKL94BBry8rmlyISn+32i45LP3eUDJ2mV0CsKdmPAoYZ/obT1noJKlRXeYcL39IfmPP5TazmmTslJFJiXwAgVWLS</vt:lpwstr>
  </property>
  <property fmtid="{D5CDD505-2E9C-101B-9397-08002B2CF9AE}" pid="69" name="x1ye=69">
    <vt:lpwstr>HoQIBjvJw159rTdAtXWlVdUP2arDIrs47mUUDNQ/yYzor7tlYvWazO9PHWhpGuN9fShH55zl7o/ckRJSybXY3ChQsK1acFz2ygE8dBvDRYQ7J9TDRo0X64hBUAZoIzIYLVLMR36npSRKnCRK8iuS1GnqO6WbSICqDYYeIPGeGqSr3s2zd+xh8uNgcqoPYNmk2yJVOvaJtoxVKdnRP6iRSmRkY2MCyB9XIBHyUW1Jx7N4DVcOCwoaTy6pg0eFunb</vt:lpwstr>
  </property>
  <property fmtid="{D5CDD505-2E9C-101B-9397-08002B2CF9AE}" pid="70" name="x1ye=7">
    <vt:lpwstr>2zPxCs2hMbruvR1+YagKwOdraA5yFwOpDiK7qNGr2Ra8uWjs0DomG0eRWF42+IYowcO9vs4eqJEJcIeChJOxXiVjj7A5GiR/Z8K6Yz6lNg+OIYV7XDJwb1a4hUcYGVUlX9xZDB+EeLLRwalxSemSvly1eOGQTzoSHKhlZNhKr2dzfS0DT7mrhDyGiTsmqLJA7Ii0/R/7kdi3Q2hEHe9oNGQGxJ/KHAdyDuI4rZlxGXXcd3PIsDPYPG7OOohtCF+</vt:lpwstr>
  </property>
  <property fmtid="{D5CDD505-2E9C-101B-9397-08002B2CF9AE}" pid="71" name="x1ye=70">
    <vt:lpwstr>0AVb5Z/AekuzgR+RKYakewCuA5nsiB0fIT5TZ/fzb0iSLp17usyTL6pRKSRqe7H3RtNUlif2MPH1+mhkcLafnGkHf+bcu4ADDYum9V/4wv2iuFlEXPN8JG51hTWNP3EyBguNwt3MbZwJ2nIO7GDcuQMtRG5uoTWm58tKUHeV/1RBdA5qXN9sZbxcIh3bC6yyNfx7kn/AijDfWQxCHKLh5/xXagfm1q5reG5IVms3sfy8pFEjxH6w5hOo/Ae336C</vt:lpwstr>
  </property>
  <property fmtid="{D5CDD505-2E9C-101B-9397-08002B2CF9AE}" pid="72" name="x1ye=71">
    <vt:lpwstr>iOYP1dOa6ULN04yJ5cgmiJEu4jqwc6MoKN+uRadJbejth6lD6MT50Y0htG+PX3PTmzxdl0+iDNIvjiZNDVOGoIHm+6wXDZyT1+PGdyvHKJ6BEkNrhlGGW+mBosT8FE1yB3XlTNs8UG7HEO/6zgfARGGlJx0hjOpsIa6qr5xzdBxn4lO+r3+5rpFLb+M8WOzq6hJpBtrriutjyF4bFK8GGamqe4zCs3inTtCff3+ziK9xg8Rwmh32wW9keCApYFQ</vt:lpwstr>
  </property>
  <property fmtid="{D5CDD505-2E9C-101B-9397-08002B2CF9AE}" pid="73" name="x1ye=72">
    <vt:lpwstr>12XZEC3hIWxKI9CcxKewrBJi6ygeqayOihpJPR4iFOZqMhoznfL2jtacpwRBYmQ2iiu+ZxywqbZuOlt7WNns56lhLT8BNUvL4ACQpdikGTS0PX543rnt1vKnqf760zWU7rIWRTaubB7JLsdv+I/BfmVa9Iiykt2Rb5QCs8ABarh6p4CYTPSvYXQGduM8zhy8S45tjHipHFfc8mniiosB2iSDC6mMQ0X56/7yhjE8s7gR+YE0Lkimg2vv/Ecudua</vt:lpwstr>
  </property>
  <property fmtid="{D5CDD505-2E9C-101B-9397-08002B2CF9AE}" pid="74" name="x1ye=73">
    <vt:lpwstr>hdtBMGdJ6gph8OKPBD1zRsK2QGIC7aFETs0n5e9rUuLZvI9mlLni0VClKulAzLTIx6Zy4vFxPJViQlpD4N3pfGZPo4446IDm/6jpVqFBRJ/7IZWKN48ysyIiJB+VbIcAdTGFh9+PjtepGOB9GQlXPYQ1OvFRXHF7IyCTdOKhygEbHngUyc3TZNbDiLNGtXxWKe3wTAGhsnAaeCXd54K9Q3aJSj3JNTux9aZLW7vs+OmuynrH/MTDplMDrgjvgVM</vt:lpwstr>
  </property>
  <property fmtid="{D5CDD505-2E9C-101B-9397-08002B2CF9AE}" pid="75" name="x1ye=74">
    <vt:lpwstr>UvUKjY0u6HIsYvyu4kNkbnBOIPuMkhE6+UPdkLQ8rhKEGbgAGdjEMLMg4DOsT0UE4475eUNPWaD9biD72m9WUFE+Y/6TZN5q6I03xNJ6PoJbpAzxKao2Z7j8Eqxg/A3xVLtfJ0ELxnos6Dvpy+bj8JIyVBSQGbsZHSi/RMV7DY3VW1wJU1dJQLIV48+NnH5kxC1HzWreJC5Mx/DIh2hMTezi/nDZEonRTfxnn0KkmdP0/nnZs8C8s7ROkZBhrqG</vt:lpwstr>
  </property>
  <property fmtid="{D5CDD505-2E9C-101B-9397-08002B2CF9AE}" pid="76" name="x1ye=75">
    <vt:lpwstr>/AxlFwmfp0KngdZHbQNU0nrXDbzI5xaaPTlsaRoAU0AqeJeRv+UsmkR3xhgiUmAzHQu35mUKQJaINzamNdieDxgwYocO9/g2bCkUlkkGdQXqGmUHCLO6AE0HAcvCNk3FPh64ijoxNEq3tImUvTpBucE0xFURvXdgLmx0YmgULcB6Veu764VYcho5BcwXuwlhPvXrd7v85vrQe/HAM/qiL1FzVsHw/qK7PGM/Qd9hBbVVEpMfB4PHeLTi9+fuasA</vt:lpwstr>
  </property>
  <property fmtid="{D5CDD505-2E9C-101B-9397-08002B2CF9AE}" pid="77" name="x1ye=76">
    <vt:lpwstr>Ney+LXaC/imVgE/k8uNv7hQtfXKHaO7T6IFWA7Xvhbh0rkdTLELOUbzWX9QPSZ8qIQ1/scb/VKRvj6eBTr2VPpKTxMQj5wUmJZ9+Edo2SuJzxdVEdacZxo0VdRVdqhH65dVFwddtCwuynrtP64qSlnzblvCkoftQO9hZLnxmRZjegar2CmwxwKDTHcxca/g09BahgY61Z/Ewh3hlHV4ZVNuCeSowF3c5DZ5Q0hq3ESylqrZ/955YGsrt0hoFAMR</vt:lpwstr>
  </property>
  <property fmtid="{D5CDD505-2E9C-101B-9397-08002B2CF9AE}" pid="78" name="x1ye=77">
    <vt:lpwstr>jzHEgrapAsYMHDcmUBwhyLWCri9+F0ccr6Gp4HIGifzfAeItGDrAYg02Lfuy8//00DeLl6CT8cePrWRZvMzfBqwC+KxGciZ88kz7HC408lTAkFC9lFiJ/+KfFXhrWDIfnrN3h85EquFO0D3LSbEipfrgUB2FBEClYc22tMQp6ZV+Qwr27I/ONmYJErEcEREzkJndkBhm7IGiiEqXWzMRfIi1OBKum/Ns90x+QazwqgvP2X1lAIB5RCSo/oKSD1r</vt:lpwstr>
  </property>
  <property fmtid="{D5CDD505-2E9C-101B-9397-08002B2CF9AE}" pid="79" name="x1ye=78">
    <vt:lpwstr>botEdLhf/23Hv+X6lXAypNVeQ2DUfqqrJEUaErhCrrXTjNl++WQYsMSglBmiDHXbq2z6fQzEr9GgujWbzlefRHpLUXdNgvKAlgip8JFN9yuWKiV6Uic0QfBFOVNj2XZtWPV2/Mmo5TS/FYbCNmhr3X+KRBgYkVa5fOE2ke/u9TyXqKpx0knKj7+N9CH9M0EE1DC9Z81mbVtPKPJ38gZ05bTZLKDPhA5N/boVDHmi6W07wvtWvx+0q/HBA1+ipHp</vt:lpwstr>
  </property>
  <property fmtid="{D5CDD505-2E9C-101B-9397-08002B2CF9AE}" pid="80" name="x1ye=79">
    <vt:lpwstr>s0R0M/OwQ9nmBY9/YbWp4P0iPC/cK2NBGHAH/Zj77Bts559CoOHCwXwGnFjRoIjCjgyC6ORFlSo5uFsqISKCcdktvYitsLx1N+VKX2qqMNm1qlD8/joAV0FiCYah4hOZxX4SM0IQYfl9bL+yH5EI7bxEo8+10UcDFh4HixZeWeIRLVNdW1iH87h9IUgZToXoBr8bJN/+TqU1mpy1RrkcoFKPEmgc62OaVCy+7BnsA/AJG5VuA57g+eZpHh8Csa8</vt:lpwstr>
  </property>
  <property fmtid="{D5CDD505-2E9C-101B-9397-08002B2CF9AE}" pid="81" name="x1ye=8">
    <vt:lpwstr>lG9XhzJ+Leoh37qYLA51InuDkLEozomYTsvkLjOXLAdngf77Qw/iC7gOtaL8LR6mHtMJyjywSLmuFY0GMc1m3Sc64nVeDFJGZOQu3uGgjjeMCdtpMXXPob56e86F50AHmrWu8RcrOfXRoLTPwzITgCq5I0XvuqecJFkyuMZo3qq/v5AHD3ofZo2vI1pWOh1W6L/oovaTAsQk8THupukixd0sl28qNFZxE8p5qCEolAvr+euS1ob/JP3L272wlAX</vt:lpwstr>
  </property>
  <property fmtid="{D5CDD505-2E9C-101B-9397-08002B2CF9AE}" pid="82" name="x1ye=80">
    <vt:lpwstr>0PDbu/iQnNcb9y67ARDwKJdwLTaEFhPLSRMlf2HpmjKTqdpOG9K1kAWzj+mNFlltGKczyK00z4EOZRM6QlZCZPaJL8XUGX7L/vexfHIh8Tq22HDVxdvWgfUJWao/nC666+iw0BehSP/GJ1nk+qQpnqTG4K9MBK/p9CZ4auppjlsQLQzqZPVlQKEU6iIjGY1j798AQytHEKpWP9thnYHxhQohWbnhprooZVBFYLZeMvqTgb4RPNBgu+I+zG4NPtZ</vt:lpwstr>
  </property>
  <property fmtid="{D5CDD505-2E9C-101B-9397-08002B2CF9AE}" pid="83" name="x1ye=81">
    <vt:lpwstr>4EtO5nFvL+DxE9KC/49xMAjIL+QrX2EpdGsHMzSQJbxCWNkQqVtYIRzrVaDyRApOtNxzbcf52PyKIIxygYyz2YUt6WNQznGGnJV9ry3WI+pp4ACG5ArOR0pKh041WUX1KhTmjmQVGWfYBOX0EAZxRLOAqKORckRO6jyq/mvhue+g8ozKcEY6EgLP7IRts/Vq03+/SOrckjwYCv39MVOHOnu9zw/N4fizcCLPTHA5otjrPCR7qb0vew5NuHbXpuk</vt:lpwstr>
  </property>
  <property fmtid="{D5CDD505-2E9C-101B-9397-08002B2CF9AE}" pid="84" name="x1ye=82">
    <vt:lpwstr>k4HBABEDodLqZXiUdAqq2gfWfAKVJQw3zFnvVrOb2HY3TVO+g3iennFNesLJfEvCQ3kFEUAhIp69FZHbs2Pn6v9+/TEeYToW5WAW6gow3irCqHvNm9Cr0jAInVLGtPCd5MochMKzz7m0QT+Hw7r4i51HRijE2h6Ceh/QsDcYW0/tXtZpepk4Z2L7p++NTMHjk+EMY6bGuO+FH8FIIRMv7+y+YPN5+nTta3v8iDGosOdN4tyTYCzkkwt052M5mYM</vt:lpwstr>
  </property>
  <property fmtid="{D5CDD505-2E9C-101B-9397-08002B2CF9AE}" pid="85" name="x1ye=83">
    <vt:lpwstr>XUf0tvtqZwPxJmlXMaZSUavOwt9aQbUJHW2ON7H1RgvB60Mvci3iydxHNaEH4QXhIJdMZU+UA3uYOuO+9X308lRbEZon3FOhLlsDnjlwadjVyxAVf7rlW0I9xdhwXrFaDdwI5KbktjtA5ER4OYHYC4CZcDRqyXFPisj9kwQkup1acGsGXJ8+316xWfeBRGyFIIGcQio4Q9MthB4UW5a1s4icSoeA1YsA438/fp62pkPosjL9BtMt2G/eQ6DP8Q4</vt:lpwstr>
  </property>
  <property fmtid="{D5CDD505-2E9C-101B-9397-08002B2CF9AE}" pid="86" name="x1ye=84">
    <vt:lpwstr>radAD4zsQ+Ch3F/QqNP5oRuu1u2XMAB6Qenf5R9IhBOUtJmc7EqcEYDcfiPNSNDZ5d5gaAHrtYFtk0KsFq63o8ej3PtRBBu/0LSv467JKqfdmEWCO6yPNv+dzJfAP7mvCbtyx2SYMdDbtHR541EGVSU7UM546egnT1ekxebXwIYPjd+o+GrdGCNXDhRHlHKtg+rPZNvM+aPtg++2kf0usZCB3oaboXR5So1azTDXC0bGv224m0En75yQn7BopKR</vt:lpwstr>
  </property>
  <property fmtid="{D5CDD505-2E9C-101B-9397-08002B2CF9AE}" pid="87" name="x1ye=85">
    <vt:lpwstr>pt4luEPa7DVszRQbdI4xj9LjMLdDGAAzlv7wvRNapPzvhylXLaoC4NW0vb9CwaqIhleAhI/Zkmo0pLYRJNm+CbtrzCWbnIwnchfb1YPcU83vqT148Xzo2QrUYc1Id1tbvohOVOuD7jRcBn+15z3RixANR52tlQomP7kR+G2p5K7yVh1PIcunU+WF2Izlanrs816E9j9yZa+s3XzdAh4BqvAF11R/BeVov+cfBPIy41G8V9/YaPkXQK4VbfseQIr</vt:lpwstr>
  </property>
  <property fmtid="{D5CDD505-2E9C-101B-9397-08002B2CF9AE}" pid="88" name="x1ye=86">
    <vt:lpwstr>vC6VHZbMWb/NWoeyw+zsPMIEKuu11JYugKY7Kl2wGo2ENFFexUaxewDFZpr9y+81VV7I1xslE7G0fpzVCWm+Ntdzy/xnePcj0zvdD1cOuwZj1+5Ef6DgJU1586EX+9sxL+PQMrVLSToS01ra0Xn2qfGcDUOOjtnt+HlnQ8cwiW/MhSjHmolm/XxFqsz0KEr1U8u6FBTnD9CWndPN+Lg7wzlBHZQySi/lHhF39QsqgG2dVbMVE+gHd9sSMFcw8PF</vt:lpwstr>
  </property>
  <property fmtid="{D5CDD505-2E9C-101B-9397-08002B2CF9AE}" pid="89" name="x1ye=87">
    <vt:lpwstr>03sKMpGLJs6pKBClS1EJDICrVcdJKILlhayx4NCT0fb83VxHnXoVgNObo7BYpRQh8ebt6N7mSRSeZ/afqhEjh4FEOSXZTFIsEDpGz8T4P29KiwAMBTyPgQVVPyp4k6yyN1Q52fsEO1NYhE8DcjhiHNrr9u28fz5oitypQvzDF6cjK1KsQTKRwoIgo/lO9Z4Vn4eSsO+2MogZc+HSiQjNbUVPStOWL+fsaWXwONp5OcUhbiVa4FLdlhtK3CoU91V</vt:lpwstr>
  </property>
  <property fmtid="{D5CDD505-2E9C-101B-9397-08002B2CF9AE}" pid="90" name="x1ye=88">
    <vt:lpwstr>hOa5tB+TT0pTadGe6RyxwUWkYTeAhzUlI2CiGUDWW45eosppRahlYLpzXurJawO2VQe0MgTl65GuTItKifbxw8J0ayekl2y8vqNapo+fG7zyZCFYTZsaq1txmHUuxJWR57TgQrJ5q9NIIU+7ostZYQSaVZCc4GupfScwMGwevJImXE53eUH+8E1oPNnelrwcnVNFX+FX8pqCF12H01Fe1eFbk7Ze94gF1jid0+7HZG59aVhtmW7DY+43H1OYR2y</vt:lpwstr>
  </property>
  <property fmtid="{D5CDD505-2E9C-101B-9397-08002B2CF9AE}" pid="91" name="x1ye=89">
    <vt:lpwstr>BnnywbCmiCw36E6VlINljdSmQK8aBdhM3eYPyWkdbXKtZtTE0EgKeyhAVuPlh0O5wO+I99nPrZGUZkqxbFSszZjRuTyu8y0/LeLmzyVqxOTUtyXgHg2V/3dURp9A5iA+nuJOXuAnfdKhup0d5UoXYaGxczXkkjvOBykh+3hNku78PraUOl48OPQHItBxynAiDfmfpeFDJ9fROo+GD6G6F86LJoXcw3hLMPwWG79X5yxk0qlZ14iwuqgYcjFc5t3</vt:lpwstr>
  </property>
  <property fmtid="{D5CDD505-2E9C-101B-9397-08002B2CF9AE}" pid="92" name="x1ye=9">
    <vt:lpwstr>U77QQV2Jo68Kzj9MWCMDIdYvDTt/RvrBjTS9jH/hHDvIO5xO8kjRKqIy59e0Bp+XC1xWM5jiyvhJNQwiEKLUunn9HZ6d/uxdIfwCkvzxTP6f7ZQZTy2j6O0ieGlLmT602f6zY3vqjQkUhSWfPy6mjrO+JxiJhMfUGY+0ZgeJzuKOO+2Bme35AsSJb1PlP2DFiXeOP93uEt7ieXsnMlDqdyhPcPFWJlYHKrWxWyV8vKdMFBxzKNzJVQP0x0/4mGQ</vt:lpwstr>
  </property>
  <property fmtid="{D5CDD505-2E9C-101B-9397-08002B2CF9AE}" pid="93" name="x1ye=90">
    <vt:lpwstr>6W7evG29on5reXFGhOF+9rv+5xDsDiGxcz1mMa0bYIvG3WJFHCzMe0HyIBZgjRxUqpbDAjMnhfwxP43sTc8D+W27gIrmQD9VJ0JJkQOxkziU/tbPa/e4coMRZwoOgsFnRJ9od99YtKf9P1vV3LnoFBXmkl0r+8ur1mTzqQEFb6pKdwd0m0Vw6lf/PPS6HyktmtFuxcR94AJ/ejEtVfintEc0R9r9siRiEFE9ix28Yp8kwCXzuliXShzXwRwv/so</vt:lpwstr>
  </property>
  <property fmtid="{D5CDD505-2E9C-101B-9397-08002B2CF9AE}" pid="94" name="x1ye=91">
    <vt:lpwstr>1WhniL07p6W9nK/5HMl1mBlpLBgRRLKVlfZIyR9+KR8GlbpXOUT0iKS5kOytVWKWWg4O0qE7wwWONKekdT3N2+S8Wwo9hYTaA+gYyn+UEwqZClMJRLeT+/yQJBG2R9aNLa3uxDKfq+SAdAxFwJlSIfn7FDUD/LSRFc9OX/EPxBCQ0tTcvxvbpHDqIr+ydSVyD43Z3E3r5WDbVXfwONi1hPJc5MupwTeTgx/X70Y4a5S51qymK5ANbrnLENMCJyc</vt:lpwstr>
  </property>
  <property fmtid="{D5CDD505-2E9C-101B-9397-08002B2CF9AE}" pid="95" name="x1ye=92">
    <vt:lpwstr>9FtDX+S4milXXPCTpD7Z5eeqnPY+awCrr6KJwdoa8cABoV8M+e1nBt0xF7hN3Itewx/og0HFQtItFWLZOZ7PzzH59/rK/dZt57Y4xuqNWiROiEbAbtSEHkIFUD71iW9EMKjVkny1zGssCdxKHn12PF8deFL8HoSv7572UF2AfSlo7DmerB/2CdOLEJbm4tJynuAmmiCUQvacqyaR2QZmXYaZWiTmZpqlIBapwoeVe1o/LooC5FG0ylxJJwJLLzr</vt:lpwstr>
  </property>
  <property fmtid="{D5CDD505-2E9C-101B-9397-08002B2CF9AE}" pid="96" name="x1ye=93">
    <vt:lpwstr>R0xT7NjMJog1HESCintwFbKcmLtqPFsnclEdBQn88kifKfYmI4DYxs0J4UhBUI2BlLxSRkGp+YiKbtvn8SqcITi9vnzYi2vQo/PLhMMDaA8zDgR45mNUnV+KLJ8j5NIfnm87UCG5WnNBnkzeyNODSAiecusmNF7OdbKIh2NcjR1FbbN8JifBwN0V+zYHBeEhQJPafuNYlQw7hCGLKJ3XfMYTBB1DSO/YZTPga4JggbWDnLnoKIKzraNhDB+uXGN</vt:lpwstr>
  </property>
  <property fmtid="{D5CDD505-2E9C-101B-9397-08002B2CF9AE}" pid="97" name="x1ye=94">
    <vt:lpwstr>i/fYAKp611vzxNlfdWlHTdH1+T7r6foQjll5iXSatT8JRvCt4KTBCmZMHSchSV9YxiFy5FHdfHk8S1/kTffW+VlVTG9npWo7paApQAv/S2DQAGChac6PM6Wm31XPUw+5weTGa0J/mVqSjRlyNX7etZponqz+oVdYXP1GcwT5h3ytz0V/M7czuLRN0I8zy0HPVcR/hdbLto7jn2ahl0zURvFM05nHeCjwDA3iBQyQx2RGsyndYOx7Cij+E6j1K/y</vt:lpwstr>
  </property>
  <property fmtid="{D5CDD505-2E9C-101B-9397-08002B2CF9AE}" pid="98" name="x1ye=95">
    <vt:lpwstr>46BUsKesJOld6Eic4A7gaik9bIN51SsR75ZuF/2FIf65fHyDfEN0auaZW4PmnasPs8Jcb7wYw0kVrbWsKIv1y4ltz/YcBsVF3pbYG5det5Wk9Bd9hE6aN3xEi+Yzcn4Nprcr64hih8IY/bYw32sUvd1w6EywOvD39CjIrxhmkS5xlI1wv7NxCIg/8p5txilddq3kWW+6vqJ06MMMxze38my1aLd2eZq4bKgnjzThexuasFlkpuxmBlX41Tw7qDB</vt:lpwstr>
  </property>
  <property fmtid="{D5CDD505-2E9C-101B-9397-08002B2CF9AE}" pid="99" name="x1ye=96">
    <vt:lpwstr>0QX6yiVvxHYMuUlPEuQtgPMPl4j1bydb1W15b07iXzRqDrKcSd7G2HRRc5vd5lhFTsjGHxSvj1/WoBVq2zc/drj/4N+RHaJZ/dDJ1NZKAeC0DmaX0SlYuZmV7LcRj7mV/RUMe0byAf1MEvGG7MkJF9SqvDbpoORQScQJEbt54rtSJnDSuAlclbvG5KYLe+7ISasMZmdF9NJNzLIytX59gbrfMINPA1PJi1iSsKXFrWJq3K84oLvQtvXervv6sUr</vt:lpwstr>
  </property>
  <property fmtid="{D5CDD505-2E9C-101B-9397-08002B2CF9AE}" pid="100" name="x1ye=97">
    <vt:lpwstr>qQwxc7aneGyeq9MWW/rGUdGypjMvyEtke6ljRwzBrM5KpT38tHZ+fd8bOyvwobCORWdv2n0eZvpw6r7ssefHOtXikfoAf+sM1PFU9ISJVzKIRu5iTXygTlY1S3bpmO4IVEAvm6l6S4TNmkhPLQt+pLJLYH+whL2UV0drwwDxgv5ZZOkP4o2OJLWuq7JPj7+FrgDGkoUo2U2ipbUQao4x5qfdlMkVWis5huIbIqD0N9C6eivTk9Eso6hCZcrm67x</vt:lpwstr>
  </property>
  <property fmtid="{D5CDD505-2E9C-101B-9397-08002B2CF9AE}" pid="101" name="x1ye=98">
    <vt:lpwstr>UMqV0mumkL4W8GTAYnZ2S5XZ93h71ApioDas63XyLYPVStw0//GIZ9mEztY0SfwHOC3Tdq+iOS/ZD9TEFOVfZuQ5Y+BK3YCCjHHvFO8c3VxSih6ELuqOvL6xAJEBDJf/IHCTqiVSWL9qVGn41ihp2uh94O2R6fCxXCff+rTQFuKBR9pdLP0a3np02zZfrs+oJAe4Z6vWhkbj2Iq8D4sY6wTxx2ZQdg3wPhgdM2B4EReqS6T+Ol6U6j1DsaMdI3W</vt:lpwstr>
  </property>
  <property fmtid="{D5CDD505-2E9C-101B-9397-08002B2CF9AE}" pid="102" name="x1ye=99">
    <vt:lpwstr>OTDiJON/ipBp0vSkndc/oDxEOdExshAloQ5H8q9OOAzsexRAKatrKVXnRr+5umnpjSlj5+a9YsvLcgYQj8nOrWX1GqJsoH7yEkk+MpdLXMj6pVHkMT9zqjdfACbIGWXuDwW7VpY4Tsq5CBSaMxl2UerVxu853mig1gZMH1aWmu8Bdag50xEV26zE0NKcb8uKYt/Krdvf/ypHntQscsJ3fn5De2Y+vBwgKdl9e/ff7Fl2tV4YgAA</vt:lpwstr>
  </property>
</Properties>
</file>