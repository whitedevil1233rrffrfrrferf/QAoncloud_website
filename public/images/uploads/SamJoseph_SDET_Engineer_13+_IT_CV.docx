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A17BC" w:rsidRPr="00EC7D08" w:rsidRDefault="00BA17BC">
      <w:pPr>
        <w:spacing w:line="360" w:lineRule="auto"/>
        <w:jc w:val="both"/>
        <w:rPr>
          <w:rFonts w:eastAsia="Calibri"/>
          <w:b/>
          <w:color w:val="244061"/>
          <w:spacing w:val="20"/>
          <w:sz w:val="28"/>
          <w:lang w:eastAsia="en-US"/>
        </w:rPr>
      </w:pPr>
    </w:p>
    <w:p w:rsidR="00BA17BC" w:rsidRDefault="00EC7D08">
      <w:pPr>
        <w:spacing w:line="360" w:lineRule="auto"/>
        <w:jc w:val="both"/>
      </w:pPr>
      <w:r w:rsidRPr="00EC7D08">
        <w:rPr>
          <w:rFonts w:eastAsia="Calibri"/>
          <w:b/>
          <w:color w:val="244061"/>
          <w:spacing w:val="20"/>
          <w:sz w:val="28"/>
          <w:lang w:eastAsia="en-US"/>
        </w:rPr>
        <w:t xml:space="preserve">SAM JOSEPH CHRISTOPHER         </w:t>
      </w:r>
    </w:p>
    <w:p w:rsidR="00BA17BC" w:rsidRDefault="00EC7D08">
      <w:pPr>
        <w:pStyle w:val="ListParagraph"/>
        <w:numPr>
          <w:ilvl w:val="0"/>
          <w:numId w:val="5"/>
        </w:numPr>
        <w:overflowPunct/>
        <w:autoSpaceDE/>
        <w:spacing w:line="276" w:lineRule="auto"/>
        <w:ind w:left="360"/>
        <w:jc w:val="both"/>
      </w:pPr>
      <w:r>
        <w:rPr>
          <w:color w:val="000000"/>
          <w:sz w:val="20"/>
        </w:rPr>
        <w:t xml:space="preserve">Chennai, India | </w:t>
      </w:r>
      <w:r>
        <w:rPr>
          <w:rFonts w:ascii="Webdings" w:eastAsia="Webdings" w:hAnsi="Webdings" w:cs="Webdings"/>
          <w:b/>
          <w:color w:val="000000"/>
          <w:sz w:val="20"/>
        </w:rPr>
        <w:t></w:t>
      </w:r>
      <w:r>
        <w:rPr>
          <w:b/>
          <w:color w:val="000000"/>
          <w:sz w:val="20"/>
        </w:rPr>
        <w:t xml:space="preserve">: </w:t>
      </w:r>
      <w:r>
        <w:rPr>
          <w:color w:val="000000"/>
          <w:sz w:val="20"/>
        </w:rPr>
        <w:t xml:space="preserve">+91 9176630719 | </w:t>
      </w:r>
      <w:r>
        <w:rPr>
          <w:rFonts w:ascii="Wingdings" w:eastAsia="Wingdings" w:hAnsi="Wingdings" w:cs="Wingdings"/>
          <w:b/>
          <w:color w:val="244061"/>
          <w:sz w:val="20"/>
        </w:rPr>
        <w:t></w:t>
      </w:r>
      <w:r>
        <w:rPr>
          <w:b/>
          <w:color w:val="244061"/>
          <w:sz w:val="20"/>
        </w:rPr>
        <w:t>:</w:t>
      </w:r>
      <w:hyperlink r:id="rId7" w:history="1">
        <w:r>
          <w:rPr>
            <w:rStyle w:val="Hyperlink"/>
            <w:sz w:val="20"/>
          </w:rPr>
          <w:t>seasam18@gmail.com</w:t>
        </w:r>
      </w:hyperlink>
      <w:r>
        <w:rPr>
          <w:noProof/>
          <w:color w:val="000000"/>
          <w:sz w:val="20"/>
          <w:lang w:eastAsia="en-US"/>
        </w:rPr>
        <w:drawing>
          <wp:inline distT="0" distB="0" distL="0" distR="0">
            <wp:extent cx="133985" cy="133985"/>
            <wp:effectExtent l="0" t="0" r="0" b="0"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-478" t="-478" r="-478" b="-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0"/>
        </w:rPr>
        <w:t xml:space="preserve">: </w:t>
      </w:r>
      <w:r>
        <w:rPr>
          <w:sz w:val="20"/>
        </w:rPr>
        <w:t>seasam13</w:t>
      </w:r>
    </w:p>
    <w:p w:rsidR="00BA17BC" w:rsidRPr="00EC7D08" w:rsidRDefault="0004726B">
      <w:pPr>
        <w:pStyle w:val="Heading5"/>
        <w:spacing w:before="0" w:after="0" w:line="276" w:lineRule="auto"/>
        <w:jc w:val="both"/>
        <w:rPr>
          <w:rFonts w:ascii="Arial Bold" w:eastAsia="Calibri" w:hAnsi="Arial Bold" w:cs="Arial"/>
          <w:b/>
          <w:color w:val="244061"/>
          <w:spacing w:val="20"/>
          <w:sz w:val="22"/>
          <w:lang w:eastAsia="en-US"/>
        </w:rPr>
      </w:pPr>
      <w:r w:rsidRPr="0004726B">
        <w:rPr>
          <w:rFonts w:cs="Arial"/>
          <w:noProof/>
        </w:rPr>
      </w:r>
      <w:r w:rsidRPr="0004726B">
        <w:rPr>
          <w:rFonts w:cs="Arial"/>
          <w:noProof/>
        </w:rPr>
        <w:pict>
          <v:rect id=" 6" o:spid="_x0000_s1030" style="width:540pt;height:1.5pt;visibility:visible;mso-wrap-style:none;mso-position-horizontal-relative:char;mso-position-vertical-relative:lin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" fillcolor="#a0a0a0" stroked="f" strokecolor="#3465a4">
            <v:stroke joinstyle="round"/>
            <v:path arrowok="t"/>
            <w10:wrap type="none"/>
            <w10:anchorlock/>
          </v:rect>
        </w:pict>
      </w:r>
    </w:p>
    <w:p w:rsidR="00BA17BC" w:rsidRDefault="00EC7D08">
      <w:pPr>
        <w:spacing w:line="360" w:lineRule="auto"/>
        <w:jc w:val="both"/>
      </w:pPr>
      <w:r w:rsidRPr="00EC7D08"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  <w:t>CAREER SYNOPSIS</w:t>
      </w:r>
    </w:p>
    <w:p w:rsidR="00BA17BC" w:rsidRDefault="0026335B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b/>
          <w:sz w:val="20"/>
        </w:rPr>
        <w:t>13</w:t>
      </w:r>
      <w:r w:rsidR="00EC7D08">
        <w:rPr>
          <w:b/>
          <w:sz w:val="20"/>
        </w:rPr>
        <w:t>+ years</w:t>
      </w:r>
      <w:r w:rsidR="00EC7D08">
        <w:rPr>
          <w:sz w:val="20"/>
        </w:rPr>
        <w:t xml:space="preserve">’ </w:t>
      </w:r>
      <w:r w:rsidR="00EC7D08">
        <w:rPr>
          <w:b/>
          <w:sz w:val="20"/>
        </w:rPr>
        <w:t>IT industry</w:t>
      </w:r>
      <w:r w:rsidR="00EC7D08">
        <w:rPr>
          <w:sz w:val="20"/>
        </w:rPr>
        <w:t xml:space="preserve"> experience in </w:t>
      </w:r>
      <w:r w:rsidR="00EC7D08">
        <w:rPr>
          <w:b/>
          <w:sz w:val="20"/>
        </w:rPr>
        <w:t xml:space="preserve">Software Testing </w:t>
      </w:r>
      <w:r w:rsidR="00EC7D08">
        <w:rPr>
          <w:sz w:val="20"/>
        </w:rPr>
        <w:t xml:space="preserve">and </w:t>
      </w:r>
      <w:r w:rsidR="00EC7D08">
        <w:rPr>
          <w:b/>
          <w:sz w:val="20"/>
        </w:rPr>
        <w:t>Quality Assurance</w:t>
      </w:r>
      <w:r w:rsidR="00EC7D08">
        <w:rPr>
          <w:sz w:val="20"/>
        </w:rPr>
        <w:t xml:space="preserve"> with strong functional knowledge of </w:t>
      </w:r>
      <w:r w:rsidR="00EC7D08">
        <w:rPr>
          <w:b/>
          <w:sz w:val="20"/>
        </w:rPr>
        <w:t xml:space="preserve">Web &amp; Mobile based Application Testing, Web Service testing  </w:t>
      </w:r>
      <w:r w:rsidR="00EC7D08">
        <w:rPr>
          <w:sz w:val="20"/>
        </w:rPr>
        <w:t>and</w:t>
      </w:r>
      <w:r w:rsidR="00EC7D08">
        <w:rPr>
          <w:b/>
          <w:sz w:val="20"/>
        </w:rPr>
        <w:t xml:space="preserve"> Database Testing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Wide ranging exposure to End-to-end testing - </w:t>
      </w:r>
      <w:r>
        <w:rPr>
          <w:b/>
          <w:sz w:val="20"/>
        </w:rPr>
        <w:t>Requirements Analysis</w:t>
      </w:r>
      <w:r>
        <w:rPr>
          <w:sz w:val="20"/>
        </w:rPr>
        <w:t xml:space="preserve">, </w:t>
      </w:r>
      <w:r>
        <w:rPr>
          <w:b/>
          <w:sz w:val="20"/>
        </w:rPr>
        <w:t>Functional Testing, Test Automation</w:t>
      </w:r>
      <w:r>
        <w:rPr>
          <w:sz w:val="20"/>
        </w:rPr>
        <w:t xml:space="preserve">, </w:t>
      </w:r>
      <w:r>
        <w:rPr>
          <w:b/>
          <w:sz w:val="20"/>
        </w:rPr>
        <w:t>Data Analysis</w:t>
      </w:r>
      <w:r>
        <w:rPr>
          <w:sz w:val="20"/>
        </w:rPr>
        <w:t xml:space="preserve">, Big Data and Spark Testingin </w:t>
      </w:r>
      <w:r>
        <w:rPr>
          <w:b/>
          <w:sz w:val="20"/>
        </w:rPr>
        <w:t>The Hadoop Distributed File System</w:t>
      </w:r>
      <w:r>
        <w:rPr>
          <w:sz w:val="20"/>
        </w:rPr>
        <w:t xml:space="preserve"> (HDFS), </w:t>
      </w:r>
      <w:r>
        <w:rPr>
          <w:b/>
          <w:sz w:val="20"/>
        </w:rPr>
        <w:t>Agile Testing,</w:t>
      </w:r>
      <w:r>
        <w:rPr>
          <w:sz w:val="20"/>
        </w:rPr>
        <w:t xml:space="preserve"> Integration testing, </w:t>
      </w:r>
      <w:r>
        <w:rPr>
          <w:b/>
          <w:sz w:val="20"/>
        </w:rPr>
        <w:t>Black Box testing</w:t>
      </w:r>
      <w:r>
        <w:rPr>
          <w:sz w:val="20"/>
        </w:rPr>
        <w:t xml:space="preserve">, </w:t>
      </w:r>
      <w:r>
        <w:rPr>
          <w:b/>
          <w:sz w:val="20"/>
        </w:rPr>
        <w:t xml:space="preserve">Regression Testing, </w:t>
      </w:r>
      <w:r>
        <w:rPr>
          <w:sz w:val="20"/>
        </w:rPr>
        <w:t>Unit Testing and QuickTest Professional (QTP)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pacing w:val="-3"/>
          <w:sz w:val="20"/>
        </w:rPr>
        <w:t xml:space="preserve">Well versed with </w:t>
      </w:r>
      <w:r>
        <w:rPr>
          <w:b/>
          <w:spacing w:val="-3"/>
          <w:sz w:val="20"/>
        </w:rPr>
        <w:t>Agile (SCRUM) &amp; Testing Methodologies</w:t>
      </w:r>
      <w:r>
        <w:rPr>
          <w:spacing w:val="-3"/>
          <w:sz w:val="20"/>
        </w:rPr>
        <w:t xml:space="preserve">; hands-on skills on </w:t>
      </w:r>
      <w:r>
        <w:rPr>
          <w:b/>
          <w:sz w:val="20"/>
        </w:rPr>
        <w:t>Selenium Automation Framework,</w:t>
      </w:r>
      <w:r w:rsidR="003D4547">
        <w:rPr>
          <w:b/>
          <w:sz w:val="20"/>
        </w:rPr>
        <w:t xml:space="preserve"> Rest Assured, API automation,</w:t>
      </w:r>
      <w:r>
        <w:rPr>
          <w:b/>
          <w:sz w:val="20"/>
        </w:rPr>
        <w:t>Oracle SQL</w:t>
      </w:r>
      <w:r w:rsidR="00A54FA6">
        <w:rPr>
          <w:b/>
          <w:sz w:val="20"/>
        </w:rPr>
        <w:t xml:space="preserve"> Developer, Selenium WebDriver, Serinity, </w:t>
      </w:r>
      <w:r>
        <w:rPr>
          <w:b/>
          <w:sz w:val="20"/>
        </w:rPr>
        <w:t>Java, SQL technologies, Oracle DB, Postgres &amp; Mongo DBs,</w:t>
      </w:r>
      <w:r>
        <w:rPr>
          <w:sz w:val="20"/>
        </w:rPr>
        <w:t xml:space="preserve"> Data structures like </w:t>
      </w:r>
      <w:r>
        <w:rPr>
          <w:b/>
          <w:sz w:val="20"/>
        </w:rPr>
        <w:t xml:space="preserve">XMLs &amp; Json, </w:t>
      </w:r>
      <w:r>
        <w:rPr>
          <w:sz w:val="20"/>
        </w:rPr>
        <w:t>Data reconciliation utilities and ATDD process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Strong experience in testing of </w:t>
      </w:r>
      <w:r>
        <w:rPr>
          <w:b/>
          <w:sz w:val="20"/>
        </w:rPr>
        <w:t>Rest APIs</w:t>
      </w:r>
      <w:r>
        <w:rPr>
          <w:sz w:val="20"/>
        </w:rPr>
        <w:t xml:space="preserve"> using </w:t>
      </w:r>
      <w:r>
        <w:rPr>
          <w:b/>
          <w:sz w:val="20"/>
        </w:rPr>
        <w:t>Ruby Cucumber Automation Framework</w:t>
      </w:r>
      <w:r>
        <w:rPr>
          <w:sz w:val="20"/>
        </w:rPr>
        <w:t xml:space="preserve"> and </w:t>
      </w:r>
      <w:r>
        <w:rPr>
          <w:b/>
          <w:sz w:val="20"/>
        </w:rPr>
        <w:t>Web Services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Experienced in creating Test Automation frame work using </w:t>
      </w:r>
      <w:r>
        <w:rPr>
          <w:b/>
          <w:sz w:val="20"/>
        </w:rPr>
        <w:t xml:space="preserve">Selenium </w:t>
      </w:r>
      <w:r>
        <w:rPr>
          <w:rFonts w:ascii="Verdana" w:hAnsi="Verdana" w:cs="Verdana"/>
          <w:b/>
          <w:color w:val="222222"/>
          <w:sz w:val="20"/>
          <w:shd w:val="clear" w:color="auto" w:fill="FFFFFF"/>
        </w:rPr>
        <w:t>web driver</w:t>
      </w:r>
      <w:r>
        <w:rPr>
          <w:rFonts w:ascii="Verdana" w:hAnsi="Verdana" w:cs="Verdana"/>
          <w:color w:val="222222"/>
          <w:sz w:val="20"/>
          <w:shd w:val="clear" w:color="auto" w:fill="FFFFFF"/>
        </w:rPr>
        <w:t xml:space="preserve">, </w:t>
      </w:r>
      <w:r>
        <w:rPr>
          <w:rFonts w:ascii="Verdana" w:hAnsi="Verdana" w:cs="Verdana"/>
          <w:b/>
          <w:color w:val="222222"/>
          <w:sz w:val="20"/>
          <w:shd w:val="clear" w:color="auto" w:fill="FFFFFF"/>
        </w:rPr>
        <w:t>TestNG</w:t>
      </w:r>
      <w:r w:rsidR="0032384B">
        <w:rPr>
          <w:rFonts w:ascii="Verdana" w:hAnsi="Verdana" w:cs="Verdana"/>
          <w:b/>
          <w:color w:val="222222"/>
          <w:sz w:val="20"/>
          <w:shd w:val="clear" w:color="auto" w:fill="FFFFFF"/>
        </w:rPr>
        <w:t xml:space="preserve">, RestAssured </w:t>
      </w:r>
      <w:r>
        <w:rPr>
          <w:rFonts w:ascii="Verdana" w:hAnsi="Verdana" w:cs="Verdana"/>
          <w:color w:val="222222"/>
          <w:sz w:val="20"/>
          <w:shd w:val="clear" w:color="auto" w:fill="FFFFFF"/>
        </w:rPr>
        <w:t xml:space="preserve">and </w:t>
      </w:r>
      <w:r>
        <w:rPr>
          <w:rFonts w:ascii="Verdana" w:hAnsi="Verdana" w:cs="Verdana"/>
          <w:b/>
          <w:color w:val="222222"/>
          <w:sz w:val="20"/>
          <w:shd w:val="clear" w:color="auto" w:fill="FFFFFF"/>
        </w:rPr>
        <w:t>Cucumber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9 months’ expertise in testing Order Management Systems &amp; Tools developed using </w:t>
      </w:r>
      <w:r>
        <w:rPr>
          <w:b/>
          <w:sz w:val="20"/>
        </w:rPr>
        <w:t>ConceptWave / Order Care</w:t>
      </w:r>
      <w:r>
        <w:rPr>
          <w:sz w:val="20"/>
        </w:rPr>
        <w:t xml:space="preserve"> for a global client (</w:t>
      </w:r>
      <w:r>
        <w:rPr>
          <w:b/>
          <w:sz w:val="20"/>
        </w:rPr>
        <w:t>Charter</w:t>
      </w:r>
      <w:r>
        <w:rPr>
          <w:sz w:val="20"/>
        </w:rPr>
        <w:t>)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12 months’ experience working with </w:t>
      </w:r>
      <w:r>
        <w:rPr>
          <w:b/>
          <w:sz w:val="20"/>
        </w:rPr>
        <w:t>Network Inventory Management Tools</w:t>
      </w:r>
      <w:r>
        <w:rPr>
          <w:sz w:val="20"/>
        </w:rPr>
        <w:t xml:space="preserve"> like </w:t>
      </w:r>
      <w:r>
        <w:rPr>
          <w:b/>
          <w:sz w:val="20"/>
        </w:rPr>
        <w:t xml:space="preserve">Granite </w:t>
      </w:r>
      <w:r>
        <w:rPr>
          <w:sz w:val="20"/>
        </w:rPr>
        <w:t>and</w:t>
      </w:r>
      <w:r>
        <w:rPr>
          <w:b/>
          <w:sz w:val="20"/>
        </w:rPr>
        <w:t xml:space="preserve"> MetaSolv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Diligent in all phases of </w:t>
      </w:r>
      <w:r>
        <w:rPr>
          <w:b/>
          <w:sz w:val="20"/>
        </w:rPr>
        <w:t xml:space="preserve">Software Development Life Cycle (SDLC) </w:t>
      </w:r>
      <w:r>
        <w:rPr>
          <w:sz w:val="20"/>
        </w:rPr>
        <w:t xml:space="preserve">and </w:t>
      </w:r>
      <w:r>
        <w:rPr>
          <w:b/>
          <w:sz w:val="20"/>
        </w:rPr>
        <w:t>Software Testing Life Cycle (STLC)</w:t>
      </w:r>
      <w:r>
        <w:rPr>
          <w:sz w:val="20"/>
        </w:rPr>
        <w:t>, including designing, developing &amp; executing Software Test Plans, Test Cases, Test Scripts, Test Environment Setup, Test Data Setup, Defect Management, Debugging, Test Log, Test Results, Test Traceability Matrix and Test Metrics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Adept at leading project management activities, writing, executing and debugging SQL queries and evaluation, documentation &amp; presentation of test results whilst supporting business during </w:t>
      </w:r>
      <w:r>
        <w:rPr>
          <w:b/>
          <w:sz w:val="20"/>
        </w:rPr>
        <w:t>User Acceptance Testing`</w:t>
      </w:r>
    </w:p>
    <w:p w:rsidR="00BA17BC" w:rsidRDefault="00BA17BC">
      <w:pPr>
        <w:pStyle w:val="ListParagraph"/>
        <w:spacing w:line="276" w:lineRule="auto"/>
        <w:ind w:left="0"/>
        <w:contextualSpacing w:val="0"/>
        <w:jc w:val="both"/>
        <w:rPr>
          <w:sz w:val="20"/>
        </w:rPr>
      </w:pP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 w:rsidRPr="00EC7D08"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  <w:t>TECHNICAL ACUMEN</w:t>
      </w:r>
    </w:p>
    <w:p w:rsidR="00BA17BC" w:rsidRPr="00EC7D08" w:rsidRDefault="00BA17BC">
      <w:pPr>
        <w:jc w:val="both"/>
        <w:rPr>
          <w:rFonts w:ascii="Arial Bold" w:eastAsia="Calibri" w:hAnsi="Arial Bold"/>
          <w:b/>
          <w:vanish/>
          <w:color w:val="244061"/>
          <w:spacing w:val="20"/>
          <w:sz w:val="22"/>
          <w:lang w:eastAsia="en-US"/>
        </w:rPr>
      </w:pPr>
    </w:p>
    <w:tbl>
      <w:tblPr>
        <w:tblpPr w:leftFromText="180" w:rightFromText="180" w:vertAnchor="text" w:tblpY="1"/>
        <w:tblOverlap w:val="never"/>
        <w:tblW w:w="0" w:type="auto"/>
        <w:tblInd w:w="-90" w:type="dxa"/>
        <w:tblLayout w:type="fixed"/>
        <w:tblLook w:val="0000"/>
      </w:tblPr>
      <w:tblGrid>
        <w:gridCol w:w="3420"/>
        <w:gridCol w:w="7578"/>
      </w:tblGrid>
      <w:tr w:rsidR="00BA17BC" w:rsidTr="008E4377">
        <w:tc>
          <w:tcPr>
            <w:tcW w:w="3420" w:type="dxa"/>
            <w:shd w:val="clear" w:color="auto" w:fill="F6F9FC"/>
          </w:tcPr>
          <w:p w:rsidR="00BA17BC" w:rsidRDefault="00EC7D08" w:rsidP="008E4377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jc w:val="both"/>
            </w:pPr>
            <w:r>
              <w:rPr>
                <w:sz w:val="20"/>
              </w:rPr>
              <w:t>Databases</w:t>
            </w:r>
          </w:p>
        </w:tc>
        <w:tc>
          <w:tcPr>
            <w:tcW w:w="7578" w:type="dxa"/>
            <w:shd w:val="clear" w:color="auto" w:fill="auto"/>
          </w:tcPr>
          <w:p w:rsidR="00BA17BC" w:rsidRDefault="00EC7D08" w:rsidP="008E4377">
            <w:pPr>
              <w:pStyle w:val="ListParagraph"/>
              <w:spacing w:line="276" w:lineRule="auto"/>
              <w:ind w:left="0"/>
              <w:contextualSpacing w:val="0"/>
              <w:jc w:val="both"/>
            </w:pPr>
            <w:r>
              <w:rPr>
                <w:sz w:val="20"/>
              </w:rPr>
              <w:t>SQL Server, Oracle, DB2, Postgress, Mongo DB</w:t>
            </w:r>
          </w:p>
        </w:tc>
      </w:tr>
      <w:tr w:rsidR="00BA17BC" w:rsidTr="008E4377">
        <w:trPr>
          <w:trHeight w:val="70"/>
        </w:trPr>
        <w:tc>
          <w:tcPr>
            <w:tcW w:w="3420" w:type="dxa"/>
            <w:shd w:val="clear" w:color="auto" w:fill="F6F9FC"/>
          </w:tcPr>
          <w:p w:rsidR="00BA17BC" w:rsidRDefault="00EC7D08" w:rsidP="008E4377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jc w:val="both"/>
            </w:pPr>
            <w:r>
              <w:rPr>
                <w:sz w:val="20"/>
              </w:rPr>
              <w:t>Languages</w:t>
            </w:r>
          </w:p>
        </w:tc>
        <w:tc>
          <w:tcPr>
            <w:tcW w:w="7578" w:type="dxa"/>
            <w:shd w:val="clear" w:color="auto" w:fill="auto"/>
          </w:tcPr>
          <w:p w:rsidR="00BA17BC" w:rsidRDefault="00EC7D08" w:rsidP="008E4377">
            <w:pPr>
              <w:pStyle w:val="ListParagraph"/>
              <w:spacing w:line="276" w:lineRule="auto"/>
              <w:ind w:left="0"/>
              <w:contextualSpacing w:val="0"/>
              <w:jc w:val="both"/>
            </w:pPr>
            <w:r>
              <w:rPr>
                <w:sz w:val="20"/>
              </w:rPr>
              <w:t>JAVA, SQL, Ruby, VB script</w:t>
            </w:r>
            <w:r w:rsidR="00A543F4">
              <w:rPr>
                <w:sz w:val="20"/>
              </w:rPr>
              <w:t>, Java Script</w:t>
            </w:r>
          </w:p>
        </w:tc>
      </w:tr>
      <w:tr w:rsidR="00BA17BC" w:rsidTr="008E4377">
        <w:tc>
          <w:tcPr>
            <w:tcW w:w="3420" w:type="dxa"/>
            <w:shd w:val="clear" w:color="auto" w:fill="F6F9FC"/>
          </w:tcPr>
          <w:p w:rsidR="00BA17BC" w:rsidRDefault="00EC7D08" w:rsidP="008E4377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jc w:val="both"/>
            </w:pPr>
            <w:r>
              <w:rPr>
                <w:sz w:val="20"/>
              </w:rPr>
              <w:t>Tools</w:t>
            </w:r>
          </w:p>
        </w:tc>
        <w:tc>
          <w:tcPr>
            <w:tcW w:w="7578" w:type="dxa"/>
            <w:shd w:val="clear" w:color="auto" w:fill="auto"/>
          </w:tcPr>
          <w:p w:rsidR="00BA17BC" w:rsidRDefault="00EC7D08" w:rsidP="008E4377">
            <w:pPr>
              <w:pStyle w:val="ListParagraph"/>
              <w:spacing w:line="276" w:lineRule="auto"/>
              <w:ind w:left="0"/>
              <w:contextualSpacing w:val="0"/>
              <w:jc w:val="both"/>
            </w:pPr>
            <w:r>
              <w:rPr>
                <w:sz w:val="20"/>
              </w:rPr>
              <w:t>Granite, ConceptWave / Order Care, Quality Center, MetaSolv, QTP, Soap UI, Post man, Jira, Jenkins</w:t>
            </w:r>
            <w:r w:rsidR="00D41C32">
              <w:rPr>
                <w:sz w:val="20"/>
              </w:rPr>
              <w:t>, K6</w:t>
            </w:r>
            <w:r w:rsidR="00F569D7">
              <w:rPr>
                <w:sz w:val="20"/>
              </w:rPr>
              <w:t>, Docker</w:t>
            </w:r>
            <w:r w:rsidR="007326FF">
              <w:rPr>
                <w:sz w:val="20"/>
              </w:rPr>
              <w:t>, AWS.</w:t>
            </w:r>
          </w:p>
        </w:tc>
      </w:tr>
      <w:tr w:rsidR="00BA17BC" w:rsidTr="008E4377">
        <w:tc>
          <w:tcPr>
            <w:tcW w:w="3420" w:type="dxa"/>
            <w:shd w:val="clear" w:color="auto" w:fill="F6F9FC"/>
          </w:tcPr>
          <w:p w:rsidR="00BA17BC" w:rsidRDefault="00EC7D08" w:rsidP="008E4377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jc w:val="both"/>
            </w:pPr>
            <w:r>
              <w:rPr>
                <w:sz w:val="20"/>
              </w:rPr>
              <w:t>Operating Systems</w:t>
            </w:r>
          </w:p>
        </w:tc>
        <w:tc>
          <w:tcPr>
            <w:tcW w:w="7578" w:type="dxa"/>
            <w:shd w:val="clear" w:color="auto" w:fill="auto"/>
          </w:tcPr>
          <w:p w:rsidR="00BA17BC" w:rsidRDefault="00EC7D08" w:rsidP="008E4377">
            <w:pPr>
              <w:pStyle w:val="ListParagraph"/>
              <w:spacing w:line="276" w:lineRule="auto"/>
              <w:ind w:left="0"/>
              <w:contextualSpacing w:val="0"/>
              <w:jc w:val="both"/>
            </w:pPr>
            <w:r>
              <w:rPr>
                <w:sz w:val="20"/>
              </w:rPr>
              <w:t xml:space="preserve">Windows 10, Windows Server </w:t>
            </w:r>
          </w:p>
        </w:tc>
      </w:tr>
      <w:tr w:rsidR="00BA17BC" w:rsidTr="008E4377">
        <w:trPr>
          <w:trHeight w:val="80"/>
        </w:trPr>
        <w:tc>
          <w:tcPr>
            <w:tcW w:w="3420" w:type="dxa"/>
            <w:shd w:val="clear" w:color="auto" w:fill="F6F9FC"/>
          </w:tcPr>
          <w:p w:rsidR="00BA17BC" w:rsidRDefault="00EC7D08" w:rsidP="008E4377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jc w:val="both"/>
            </w:pPr>
            <w:r>
              <w:rPr>
                <w:sz w:val="20"/>
              </w:rPr>
              <w:t>Databases</w:t>
            </w:r>
          </w:p>
        </w:tc>
        <w:tc>
          <w:tcPr>
            <w:tcW w:w="7578" w:type="dxa"/>
            <w:shd w:val="clear" w:color="auto" w:fill="auto"/>
          </w:tcPr>
          <w:p w:rsidR="00BA17BC" w:rsidRDefault="00EC7D08" w:rsidP="008E4377">
            <w:pPr>
              <w:pStyle w:val="ListParagraph"/>
              <w:spacing w:line="276" w:lineRule="auto"/>
              <w:ind w:left="0"/>
              <w:contextualSpacing w:val="0"/>
              <w:jc w:val="both"/>
            </w:pPr>
            <w:r>
              <w:rPr>
                <w:sz w:val="20"/>
              </w:rPr>
              <w:t>SQL Server, Oracle</w:t>
            </w:r>
          </w:p>
        </w:tc>
      </w:tr>
      <w:tr w:rsidR="00BA17BC" w:rsidTr="008E4377">
        <w:trPr>
          <w:trHeight w:val="80"/>
        </w:trPr>
        <w:tc>
          <w:tcPr>
            <w:tcW w:w="3420" w:type="dxa"/>
            <w:shd w:val="clear" w:color="auto" w:fill="F6F9FC"/>
          </w:tcPr>
          <w:p w:rsidR="00BA17BC" w:rsidRDefault="00EC7D08" w:rsidP="008E4377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jc w:val="both"/>
            </w:pPr>
            <w:r>
              <w:rPr>
                <w:sz w:val="20"/>
              </w:rPr>
              <w:t>Automation Frameworks</w:t>
            </w:r>
          </w:p>
        </w:tc>
        <w:tc>
          <w:tcPr>
            <w:tcW w:w="7578" w:type="dxa"/>
            <w:shd w:val="clear" w:color="auto" w:fill="auto"/>
          </w:tcPr>
          <w:p w:rsidR="00BA17BC" w:rsidRDefault="00EC7D08" w:rsidP="008E4377">
            <w:pPr>
              <w:pStyle w:val="ListParagraph"/>
              <w:spacing w:line="276" w:lineRule="auto"/>
              <w:ind w:left="0"/>
              <w:contextualSpacing w:val="0"/>
              <w:jc w:val="both"/>
            </w:pPr>
            <w:r>
              <w:rPr>
                <w:sz w:val="20"/>
              </w:rPr>
              <w:t xml:space="preserve">Selenium, QTP, Cucumber, TestNg, Spring Boot, </w:t>
            </w:r>
            <w:r w:rsidR="00D41C32">
              <w:rPr>
                <w:sz w:val="20"/>
              </w:rPr>
              <w:t>Serinity,</w:t>
            </w:r>
            <w:r w:rsidR="00C027E4">
              <w:rPr>
                <w:sz w:val="20"/>
              </w:rPr>
              <w:t xml:space="preserve"> RestAssured</w:t>
            </w:r>
          </w:p>
        </w:tc>
      </w:tr>
    </w:tbl>
    <w:p w:rsidR="00BA17BC" w:rsidRDefault="008E4377">
      <w:pPr>
        <w:pStyle w:val="ListParagraph"/>
        <w:spacing w:line="276" w:lineRule="auto"/>
        <w:ind w:left="0"/>
        <w:contextualSpacing w:val="0"/>
        <w:jc w:val="both"/>
        <w:rPr>
          <w:sz w:val="20"/>
        </w:rPr>
      </w:pPr>
      <w:r>
        <w:rPr>
          <w:sz w:val="20"/>
        </w:rPr>
        <w:br w:type="textWrapping" w:clear="all"/>
      </w: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 w:rsidRPr="00EC7D08"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  <w:t>EDUCATION &amp; TRAINING ATTENDED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b/>
          <w:sz w:val="20"/>
        </w:rPr>
        <w:t>Bachelor of Engineering in Electrical &amp; Electronics Engineering</w:t>
      </w:r>
      <w:r>
        <w:rPr>
          <w:sz w:val="20"/>
        </w:rPr>
        <w:t xml:space="preserve"> from Anna University, India - June 2007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sz w:val="20"/>
        </w:rPr>
        <w:t xml:space="preserve">2 weeks of </w:t>
      </w:r>
      <w:r>
        <w:rPr>
          <w:b/>
          <w:sz w:val="20"/>
        </w:rPr>
        <w:t xml:space="preserve">ConceptWave Development training </w:t>
      </w:r>
      <w:r>
        <w:rPr>
          <w:sz w:val="20"/>
        </w:rPr>
        <w:t xml:space="preserve">by </w:t>
      </w:r>
      <w:r>
        <w:rPr>
          <w:b/>
          <w:sz w:val="20"/>
        </w:rPr>
        <w:t>ConceptWave in Canada</w:t>
      </w:r>
    </w:p>
    <w:p w:rsidR="00BA17BC" w:rsidRDefault="00EC7D08">
      <w:pPr>
        <w:pStyle w:val="ListParagraph"/>
        <w:numPr>
          <w:ilvl w:val="0"/>
          <w:numId w:val="4"/>
        </w:numPr>
        <w:spacing w:line="276" w:lineRule="auto"/>
        <w:contextualSpacing w:val="0"/>
        <w:jc w:val="both"/>
      </w:pPr>
      <w:r>
        <w:rPr>
          <w:b/>
          <w:sz w:val="20"/>
        </w:rPr>
        <w:t>Attended AWS solution architect traning.</w:t>
      </w:r>
    </w:p>
    <w:p w:rsidR="00BA17BC" w:rsidRDefault="00BA17BC">
      <w:pPr>
        <w:pStyle w:val="ListParagraph"/>
        <w:spacing w:line="276" w:lineRule="auto"/>
        <w:ind w:left="0"/>
        <w:contextualSpacing w:val="0"/>
        <w:jc w:val="both"/>
        <w:rPr>
          <w:b/>
          <w:sz w:val="16"/>
        </w:rPr>
      </w:pP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 w:rsidRPr="00EC7D08"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  <w:t>EXPERIENCE</w:t>
      </w:r>
    </w:p>
    <w:p w:rsidR="0078361E" w:rsidRPr="00EC7D08" w:rsidRDefault="0078361E" w:rsidP="0078361E">
      <w:pPr>
        <w:pStyle w:val="ListParagraph"/>
        <w:spacing w:line="276" w:lineRule="auto"/>
        <w:ind w:left="0"/>
        <w:contextualSpacing w:val="0"/>
        <w:jc w:val="both"/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</w:pPr>
    </w:p>
    <w:p w:rsidR="0078361E" w:rsidRDefault="0078361E" w:rsidP="0078361E">
      <w:pPr>
        <w:spacing w:line="276" w:lineRule="auto"/>
        <w:jc w:val="both"/>
      </w:pPr>
      <w:r>
        <w:rPr>
          <w:b/>
          <w:sz w:val="20"/>
        </w:rPr>
        <w:t xml:space="preserve">SDET LEAD @ Photon Interactive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                              Jun’ 2023-Dec’ 2023</w:t>
      </w:r>
    </w:p>
    <w:p w:rsidR="0078361E" w:rsidRDefault="0078361E" w:rsidP="0078361E">
      <w:pPr>
        <w:spacing w:line="276" w:lineRule="auto"/>
        <w:jc w:val="both"/>
        <w:rPr>
          <w:b/>
          <w:sz w:val="20"/>
        </w:rPr>
      </w:pP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9288"/>
      </w:tblGrid>
      <w:tr w:rsidR="0078361E" w:rsidTr="00113861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78361E" w:rsidRDefault="0078361E" w:rsidP="00113861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928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78361E" w:rsidRDefault="00C322BC" w:rsidP="00113861">
            <w:pPr>
              <w:jc w:val="both"/>
            </w:pPr>
            <w:r>
              <w:rPr>
                <w:b/>
                <w:color w:val="244061"/>
                <w:sz w:val="20"/>
              </w:rPr>
              <w:t>Fiserv</w:t>
            </w:r>
            <w:r w:rsidR="0078361E">
              <w:rPr>
                <w:b/>
                <w:color w:val="244061"/>
                <w:sz w:val="20"/>
              </w:rPr>
              <w:t xml:space="preserve">, Chennai, India  </w:t>
            </w:r>
            <w:r w:rsidR="0078361E">
              <w:rPr>
                <w:b/>
                <w:color w:val="244061"/>
                <w:sz w:val="20"/>
              </w:rPr>
              <w:tab/>
            </w:r>
            <w:r w:rsidR="0078361E">
              <w:rPr>
                <w:color w:val="244061"/>
                <w:sz w:val="20"/>
              </w:rPr>
              <w:tab/>
            </w:r>
            <w:r w:rsidR="0078361E">
              <w:rPr>
                <w:color w:val="244061"/>
                <w:sz w:val="20"/>
              </w:rPr>
              <w:tab/>
            </w:r>
            <w:r w:rsidR="0078361E">
              <w:rPr>
                <w:color w:val="244061"/>
                <w:sz w:val="20"/>
              </w:rPr>
              <w:tab/>
            </w:r>
            <w:r w:rsidR="0078361E">
              <w:rPr>
                <w:color w:val="244061"/>
                <w:sz w:val="20"/>
              </w:rPr>
              <w:tab/>
            </w:r>
            <w:r w:rsidR="0078361E">
              <w:rPr>
                <w:color w:val="244061"/>
                <w:sz w:val="20"/>
              </w:rPr>
              <w:tab/>
              <w:t>Jan 2023– April ' 2023</w:t>
            </w:r>
          </w:p>
        </w:tc>
      </w:tr>
      <w:tr w:rsidR="0078361E" w:rsidTr="00113861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78361E" w:rsidRDefault="0078361E" w:rsidP="00113861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78361E" w:rsidRDefault="0078361E" w:rsidP="00113861">
            <w:pPr>
              <w:jc w:val="both"/>
            </w:pPr>
            <w:r>
              <w:rPr>
                <w:b/>
                <w:color w:val="244061"/>
                <w:sz w:val="20"/>
              </w:rPr>
              <w:t>SDET Team Lead</w:t>
            </w:r>
          </w:p>
        </w:tc>
      </w:tr>
      <w:tr w:rsidR="0092289B" w:rsidTr="00113861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92289B" w:rsidRDefault="0092289B" w:rsidP="00113861">
            <w:pPr>
              <w:jc w:val="both"/>
              <w:rPr>
                <w:sz w:val="20"/>
              </w:rPr>
            </w:pPr>
            <w:r>
              <w:rPr>
                <w:sz w:val="20"/>
              </w:rPr>
              <w:t>Project Name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92289B" w:rsidRPr="0092289B" w:rsidRDefault="0092289B" w:rsidP="00113861">
            <w:pPr>
              <w:jc w:val="both"/>
              <w:rPr>
                <w:color w:val="244061"/>
                <w:sz w:val="20"/>
              </w:rPr>
            </w:pPr>
            <w:r w:rsidRPr="0092289B">
              <w:rPr>
                <w:color w:val="244061"/>
                <w:sz w:val="20"/>
              </w:rPr>
              <w:t>Comercial Center Product Stabilization / HIWA</w:t>
            </w:r>
          </w:p>
        </w:tc>
      </w:tr>
      <w:tr w:rsidR="0078361E" w:rsidTr="00113861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78361E" w:rsidRDefault="0078361E" w:rsidP="00113861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78361E" w:rsidRDefault="0078361E" w:rsidP="00113861">
            <w:pPr>
              <w:pStyle w:val="ListParagraph"/>
              <w:overflowPunct/>
              <w:autoSpaceDE/>
              <w:ind w:left="0"/>
            </w:pPr>
            <w:r>
              <w:rPr>
                <w:sz w:val="20"/>
              </w:rPr>
              <w:t xml:space="preserve">Java, Intelli J idea, </w:t>
            </w:r>
            <w:r w:rsidR="00C322BC">
              <w:rPr>
                <w:sz w:val="20"/>
              </w:rPr>
              <w:t>Jira, Jenkins, Cucumber, Maven,Gradle,Postman, Git Hub, Serinity</w:t>
            </w:r>
            <w:r>
              <w:rPr>
                <w:sz w:val="20"/>
              </w:rPr>
              <w:t>, AWS, Ex</w:t>
            </w:r>
            <w:r w:rsidR="00A16BC9">
              <w:rPr>
                <w:sz w:val="20"/>
              </w:rPr>
              <w:t>tent Report, Selenium Webdriver, Java Script</w:t>
            </w:r>
            <w:r w:rsidR="002739FE">
              <w:rPr>
                <w:sz w:val="20"/>
              </w:rPr>
              <w:t>, K6 .</w:t>
            </w:r>
          </w:p>
          <w:p w:rsidR="0078361E" w:rsidRDefault="0078361E" w:rsidP="00113861">
            <w:pPr>
              <w:pStyle w:val="ListParagraph"/>
              <w:overflowPunct/>
              <w:autoSpaceDE/>
              <w:ind w:left="0"/>
              <w:contextualSpacing w:val="0"/>
              <w:jc w:val="both"/>
              <w:rPr>
                <w:sz w:val="20"/>
              </w:rPr>
            </w:pPr>
          </w:p>
        </w:tc>
      </w:tr>
      <w:tr w:rsidR="0078361E" w:rsidRPr="00EC7D08" w:rsidTr="00113861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78361E" w:rsidRDefault="0078361E" w:rsidP="00113861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78361E" w:rsidRPr="001E3D51" w:rsidRDefault="00C322BC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Understand the Comercial Center product</w:t>
            </w:r>
            <w:r w:rsidR="0078361E">
              <w:rPr>
                <w:sz w:val="20"/>
              </w:rPr>
              <w:t xml:space="preserve"> a</w:t>
            </w:r>
            <w:r>
              <w:rPr>
                <w:sz w:val="20"/>
              </w:rPr>
              <w:t>nd automate the existing Smoke</w:t>
            </w:r>
            <w:r w:rsidR="0078361E">
              <w:rPr>
                <w:sz w:val="20"/>
              </w:rPr>
              <w:t xml:space="preserve"> testcases.</w:t>
            </w:r>
          </w:p>
          <w:p w:rsidR="001E3D51" w:rsidRPr="001E3D51" w:rsidRDefault="001E3D51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Developed a robust Selenium Automation framework from scratch for the CC application.</w:t>
            </w:r>
          </w:p>
          <w:p w:rsidR="001E3D51" w:rsidRDefault="001E3D51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lastRenderedPageBreak/>
              <w:t>Migrated existing automation scripts from Serinity to Jstrom framework.</w:t>
            </w:r>
          </w:p>
          <w:p w:rsidR="0078361E" w:rsidRDefault="004D304A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Analyzed Product Defects</w:t>
            </w:r>
            <w:r w:rsidR="0078361E">
              <w:rPr>
                <w:sz w:val="20"/>
              </w:rPr>
              <w:t xml:space="preserve"> and Prepared manual Testcas</w:t>
            </w:r>
            <w:r>
              <w:rPr>
                <w:sz w:val="20"/>
              </w:rPr>
              <w:t>es for the assigned Defect</w:t>
            </w:r>
          </w:p>
          <w:p w:rsidR="0078361E" w:rsidRDefault="0078361E" w:rsidP="003E0A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writing Automation test scripts for the manual testcases.</w:t>
            </w:r>
          </w:p>
          <w:p w:rsidR="0078361E" w:rsidRDefault="0078361E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Executing Framework, analyzing Test Result and defect logging.</w:t>
            </w:r>
          </w:p>
          <w:p w:rsidR="0078361E" w:rsidRDefault="0078361E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Coordinate with team members in tracking daily status updates .</w:t>
            </w:r>
          </w:p>
          <w:p w:rsidR="0078361E" w:rsidRPr="00A16BC9" w:rsidRDefault="0078361E" w:rsidP="00113861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Involve in Sprint planning and grooming meetings with Business Analyst and Client.</w:t>
            </w:r>
          </w:p>
          <w:p w:rsidR="0078361E" w:rsidRPr="00B90D99" w:rsidRDefault="00A16BC9" w:rsidP="00A16BC9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Participate in Client calls and create Test Strategy and Test Plan documents for the project.</w:t>
            </w:r>
          </w:p>
          <w:p w:rsidR="00B90D99" w:rsidRPr="00B90D99" w:rsidRDefault="00B90D99" w:rsidP="00A16BC9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Generate reports using Newman for postman automation.</w:t>
            </w:r>
          </w:p>
          <w:p w:rsidR="00B90D99" w:rsidRPr="00A16BC9" w:rsidRDefault="00B90D99" w:rsidP="00A16BC9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Measure average response time and performance of the API under test using K6.</w:t>
            </w:r>
          </w:p>
          <w:p w:rsidR="00A16BC9" w:rsidRPr="00B90D99" w:rsidRDefault="00A16BC9" w:rsidP="00A16BC9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  <w:rPr>
                <w:vanish/>
                <w:specVanish/>
              </w:rPr>
            </w:pPr>
            <w:r>
              <w:rPr>
                <w:sz w:val="20"/>
              </w:rPr>
              <w:t>Automate API testcases using Postman application with Java Script.</w:t>
            </w:r>
          </w:p>
          <w:p w:rsidR="00B90D99" w:rsidRDefault="00B90D99" w:rsidP="00B90D99">
            <w:pPr>
              <w:overflowPunct/>
              <w:autoSpaceDE/>
              <w:jc w:val="both"/>
              <w:rPr>
                <w:sz w:val="20"/>
              </w:rPr>
            </w:pPr>
          </w:p>
          <w:p w:rsidR="00B90D99" w:rsidRPr="00B90D99" w:rsidRDefault="00B90D99" w:rsidP="00B90D99">
            <w:pPr>
              <w:overflowPunct/>
              <w:autoSpaceDE/>
              <w:jc w:val="both"/>
              <w:rPr>
                <w:sz w:val="20"/>
              </w:rPr>
            </w:pPr>
          </w:p>
        </w:tc>
      </w:tr>
    </w:tbl>
    <w:p w:rsidR="00BA17BC" w:rsidRPr="00EC7D08" w:rsidRDefault="00BA17BC">
      <w:pPr>
        <w:pStyle w:val="ListParagraph"/>
        <w:spacing w:line="276" w:lineRule="auto"/>
        <w:ind w:left="0"/>
        <w:contextualSpacing w:val="0"/>
        <w:jc w:val="both"/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</w:pPr>
    </w:p>
    <w:p w:rsidR="00041D47" w:rsidRDefault="00041D47">
      <w:pPr>
        <w:spacing w:line="276" w:lineRule="auto"/>
        <w:jc w:val="both"/>
        <w:rPr>
          <w:b/>
          <w:sz w:val="20"/>
        </w:rPr>
      </w:pPr>
    </w:p>
    <w:p w:rsidR="00BA17BC" w:rsidRDefault="00EC7D08">
      <w:pPr>
        <w:spacing w:line="276" w:lineRule="auto"/>
        <w:jc w:val="both"/>
      </w:pPr>
      <w:r>
        <w:rPr>
          <w:b/>
          <w:sz w:val="20"/>
        </w:rPr>
        <w:t>Software Development engineer in Test</w:t>
      </w:r>
      <w:r w:rsidR="00B25035">
        <w:rPr>
          <w:b/>
          <w:sz w:val="20"/>
        </w:rPr>
        <w:t xml:space="preserve"> Lead</w:t>
      </w:r>
      <w:r>
        <w:rPr>
          <w:b/>
          <w:sz w:val="20"/>
        </w:rPr>
        <w:t xml:space="preserve"> @ Alt</w:t>
      </w:r>
      <w:r w:rsidR="00B25035">
        <w:rPr>
          <w:b/>
          <w:sz w:val="20"/>
        </w:rPr>
        <w:t xml:space="preserve">imetrik </w:t>
      </w:r>
      <w:r w:rsidR="00B25035">
        <w:rPr>
          <w:b/>
          <w:sz w:val="20"/>
        </w:rPr>
        <w:tab/>
      </w:r>
      <w:r w:rsidR="00B25035">
        <w:rPr>
          <w:b/>
          <w:sz w:val="20"/>
        </w:rPr>
        <w:tab/>
      </w:r>
      <w:r w:rsidR="00B25035">
        <w:rPr>
          <w:b/>
          <w:sz w:val="20"/>
        </w:rPr>
        <w:tab/>
      </w:r>
      <w:r w:rsidR="00B25035">
        <w:rPr>
          <w:b/>
          <w:sz w:val="20"/>
        </w:rPr>
        <w:tab/>
      </w:r>
      <w:r w:rsidR="00756199">
        <w:rPr>
          <w:b/>
          <w:sz w:val="20"/>
        </w:rPr>
        <w:t>Jan’ 2023-May’ 2023</w:t>
      </w:r>
    </w:p>
    <w:p w:rsidR="00BA17BC" w:rsidRDefault="00BA17BC">
      <w:pPr>
        <w:spacing w:line="276" w:lineRule="auto"/>
        <w:jc w:val="both"/>
        <w:rPr>
          <w:b/>
          <w:sz w:val="20"/>
        </w:rPr>
      </w:pP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9288"/>
      </w:tblGrid>
      <w:tr w:rsidR="00BA17BC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928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D61B63">
            <w:pPr>
              <w:jc w:val="both"/>
            </w:pPr>
            <w:r>
              <w:rPr>
                <w:b/>
                <w:color w:val="244061"/>
                <w:sz w:val="20"/>
              </w:rPr>
              <w:t>L</w:t>
            </w:r>
            <w:r w:rsidR="00EC7D08">
              <w:rPr>
                <w:b/>
                <w:color w:val="244061"/>
                <w:sz w:val="20"/>
              </w:rPr>
              <w:t xml:space="preserve">ululemon, Chennai, India  </w:t>
            </w:r>
            <w:r w:rsidR="00EC7D08">
              <w:rPr>
                <w:b/>
                <w:color w:val="244061"/>
                <w:sz w:val="20"/>
              </w:rPr>
              <w:tab/>
            </w:r>
            <w:r w:rsidR="00EC7D08">
              <w:rPr>
                <w:color w:val="244061"/>
                <w:sz w:val="20"/>
              </w:rPr>
              <w:tab/>
            </w:r>
            <w:r w:rsidR="00EC7D08">
              <w:rPr>
                <w:color w:val="244061"/>
                <w:sz w:val="20"/>
              </w:rPr>
              <w:tab/>
            </w:r>
            <w:r w:rsidR="00EC7D08">
              <w:rPr>
                <w:color w:val="244061"/>
                <w:sz w:val="20"/>
              </w:rPr>
              <w:tab/>
            </w:r>
            <w:r w:rsidR="00EC7D08">
              <w:rPr>
                <w:color w:val="244061"/>
                <w:sz w:val="20"/>
              </w:rPr>
              <w:tab/>
            </w:r>
            <w:r w:rsidR="00EC7D08">
              <w:rPr>
                <w:color w:val="244061"/>
                <w:sz w:val="20"/>
              </w:rPr>
              <w:tab/>
              <w:t>Jan 2023– April ' 2023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SDET Team Lead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overflowPunct/>
              <w:autoSpaceDE/>
              <w:ind w:left="0"/>
            </w:pPr>
            <w:r>
              <w:rPr>
                <w:sz w:val="20"/>
              </w:rPr>
              <w:t>Java, Intelli J idea, Jira, Jenkins, Cucumber, Maven,  Postman, Git Hub, RestAssured, Spring Boot, Anaplan, AWS, Extent Report, Selenium Webdriver.</w:t>
            </w:r>
          </w:p>
          <w:p w:rsidR="00BA17BC" w:rsidRDefault="00BA17BC">
            <w:pPr>
              <w:pStyle w:val="ListParagraph"/>
              <w:overflowPunct/>
              <w:autoSpaceDE/>
              <w:ind w:left="0"/>
              <w:contextualSpacing w:val="0"/>
              <w:jc w:val="both"/>
              <w:rPr>
                <w:sz w:val="20"/>
              </w:rPr>
            </w:pPr>
          </w:p>
        </w:tc>
      </w:tr>
      <w:tr w:rsidR="00BA17BC" w:rsidRPr="00EC7D08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Understand the anaplan UI and automate the existing backlog manual regression testcases.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Analyzed User Stories and Prepared manual Testcases for the assigned User stories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writing Automation test scripts for the manual testcases.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Migrating old UI test scripts to new Anaplan UI.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Executing Framework, analyzing Test Result and defect logging.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Coordinate with team members in tracking daily status updates 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Involve in Sprint planning and grooming meetings with Business Analyst and Client.</w:t>
            </w: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</w:tc>
      </w:tr>
    </w:tbl>
    <w:p w:rsidR="00BA17BC" w:rsidRPr="00EC7D08" w:rsidRDefault="00BA17BC">
      <w:pPr>
        <w:spacing w:line="276" w:lineRule="auto"/>
        <w:jc w:val="both"/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</w:pPr>
    </w:p>
    <w:p w:rsidR="00BA17BC" w:rsidRDefault="00EC7D08">
      <w:pPr>
        <w:spacing w:line="276" w:lineRule="auto"/>
        <w:jc w:val="both"/>
      </w:pPr>
      <w:r>
        <w:rPr>
          <w:b/>
          <w:sz w:val="20"/>
        </w:rPr>
        <w:t>Senior Autom</w:t>
      </w:r>
      <w:r w:rsidR="00306284">
        <w:rPr>
          <w:b/>
          <w:sz w:val="20"/>
        </w:rPr>
        <w:t>ation Engineer @ Ciklum</w:t>
      </w:r>
      <w:r w:rsidR="00306284">
        <w:rPr>
          <w:b/>
          <w:sz w:val="20"/>
        </w:rPr>
        <w:tab/>
      </w:r>
      <w:r w:rsidR="00306284">
        <w:rPr>
          <w:b/>
          <w:sz w:val="20"/>
        </w:rPr>
        <w:tab/>
      </w:r>
      <w:r w:rsidR="00306284">
        <w:rPr>
          <w:b/>
          <w:sz w:val="20"/>
        </w:rPr>
        <w:tab/>
      </w:r>
      <w:r w:rsidR="00306284">
        <w:rPr>
          <w:b/>
          <w:sz w:val="20"/>
        </w:rPr>
        <w:tab/>
      </w:r>
      <w:r w:rsidR="00306284">
        <w:rPr>
          <w:b/>
          <w:sz w:val="20"/>
        </w:rPr>
        <w:tab/>
      </w:r>
      <w:r w:rsidR="00306284">
        <w:rPr>
          <w:b/>
          <w:sz w:val="20"/>
        </w:rPr>
        <w:tab/>
      </w:r>
      <w:r>
        <w:rPr>
          <w:b/>
          <w:sz w:val="20"/>
        </w:rPr>
        <w:t>Feb’ 2022-Nov' 2022</w:t>
      </w:r>
    </w:p>
    <w:p w:rsidR="00BA17BC" w:rsidRDefault="00BA17BC">
      <w:pPr>
        <w:spacing w:line="276" w:lineRule="auto"/>
        <w:jc w:val="both"/>
        <w:rPr>
          <w:b/>
          <w:sz w:val="20"/>
        </w:rPr>
      </w:pP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9288"/>
      </w:tblGrid>
      <w:tr w:rsidR="00BA17BC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928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Pago Nxt, Chennai, India  </w:t>
            </w:r>
            <w:r>
              <w:rPr>
                <w:b/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  <w:t xml:space="preserve">           Mar’2022– Oct' 2022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Middle Automation Engineer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overflowPunct/>
              <w:autoSpaceDE/>
              <w:ind w:left="0"/>
            </w:pPr>
            <w:r>
              <w:rPr>
                <w:sz w:val="20"/>
              </w:rPr>
              <w:t>Java, Intelli J idea, Jira, Jenkins, Cucumber, Maven,  Postman, Git, RestAssured</w:t>
            </w:r>
          </w:p>
          <w:p w:rsidR="00BA17BC" w:rsidRDefault="00BA17BC">
            <w:pPr>
              <w:pStyle w:val="ListParagraph"/>
              <w:overflowPunct/>
              <w:autoSpaceDE/>
              <w:ind w:left="0"/>
              <w:contextualSpacing w:val="0"/>
              <w:jc w:val="both"/>
              <w:rPr>
                <w:sz w:val="20"/>
              </w:rPr>
            </w:pP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Understand and enhance the existing Api automation framework as per requirement.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Analyzed User Stories and Prepared manual Testcases for the assigned User stories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writing Automation test scripts for the manual testcases.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ind w:left="342"/>
              <w:contextualSpacing w:val="0"/>
            </w:pPr>
            <w:r>
              <w:rPr>
                <w:sz w:val="20"/>
              </w:rPr>
              <w:t>Execute the developed Mock Zinia API using postman in the Local test environment.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Executing Framework, analyzing Test Result and defect logging.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To run and maintain the Elastic engine and Mock server locally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Involve in Sprint planning and grooming meetings with Business Analyst and Client.</w:t>
            </w: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</w:tc>
      </w:tr>
    </w:tbl>
    <w:p w:rsidR="00BA17BC" w:rsidRDefault="00BA17BC">
      <w:pPr>
        <w:spacing w:line="276" w:lineRule="auto"/>
        <w:jc w:val="both"/>
        <w:rPr>
          <w:b/>
          <w:sz w:val="20"/>
        </w:rPr>
      </w:pPr>
    </w:p>
    <w:p w:rsidR="00041D47" w:rsidRDefault="00041D47">
      <w:pPr>
        <w:spacing w:line="276" w:lineRule="auto"/>
        <w:jc w:val="both"/>
        <w:rPr>
          <w:b/>
          <w:sz w:val="20"/>
        </w:rPr>
      </w:pPr>
    </w:p>
    <w:p w:rsidR="00BA17BC" w:rsidRDefault="00EC7D08">
      <w:pPr>
        <w:spacing w:line="276" w:lineRule="auto"/>
        <w:jc w:val="both"/>
      </w:pPr>
      <w:r>
        <w:rPr>
          <w:b/>
          <w:sz w:val="20"/>
        </w:rPr>
        <w:t xml:space="preserve">Senior Test Engineer @ Xoriant           </w:t>
      </w:r>
      <w:r w:rsidR="00D14E7F">
        <w:rPr>
          <w:b/>
          <w:sz w:val="20"/>
        </w:rPr>
        <w:t xml:space="preserve">                         </w:t>
      </w:r>
      <w:r w:rsidR="00D14E7F">
        <w:rPr>
          <w:b/>
          <w:sz w:val="20"/>
        </w:rPr>
        <w:tab/>
      </w:r>
      <w:r w:rsidR="00D14E7F">
        <w:rPr>
          <w:b/>
          <w:sz w:val="20"/>
        </w:rPr>
        <w:tab/>
      </w:r>
      <w:r w:rsidR="00D14E7F">
        <w:rPr>
          <w:b/>
          <w:sz w:val="20"/>
        </w:rPr>
        <w:tab/>
      </w:r>
      <w:r w:rsidR="00D14E7F">
        <w:rPr>
          <w:b/>
          <w:sz w:val="20"/>
        </w:rPr>
        <w:tab/>
      </w:r>
      <w:r w:rsidR="00D14E7F">
        <w:rPr>
          <w:b/>
          <w:sz w:val="20"/>
        </w:rPr>
        <w:tab/>
      </w:r>
      <w:r>
        <w:rPr>
          <w:b/>
          <w:sz w:val="20"/>
        </w:rPr>
        <w:t xml:space="preserve"> Oct’ 2020-Feb' 2022</w:t>
      </w:r>
    </w:p>
    <w:p w:rsidR="00BA17BC" w:rsidRDefault="0004726B">
      <w:pPr>
        <w:spacing w:line="276" w:lineRule="auto"/>
        <w:jc w:val="both"/>
      </w:pPr>
      <w:r w:rsidRPr="0004726B">
        <w:rPr>
          <w:b/>
          <w:noProof/>
          <w:sz w:val="20"/>
        </w:rPr>
      </w:r>
      <w:r w:rsidRPr="0004726B">
        <w:rPr>
          <w:b/>
          <w:noProof/>
          <w:sz w:val="20"/>
        </w:rPr>
        <w:pict>
          <v:rect id=" 5" o:spid="_x0000_s1029" style="width:540pt;height:1.5pt;visibility:visible;mso-wrap-style:none;mso-position-horizontal-relative:char;mso-position-vertical-relative:lin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" fillcolor="#a0a0a0" stroked="f" strokecolor="#3465a4">
            <v:stroke joinstyle="round"/>
            <v:path arrowok="t"/>
            <w10:wrap type="none"/>
            <w10:anchorlock/>
          </v:rect>
        </w:pict>
      </w: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>
        <w:t>PROJECTS HANDLED</w:t>
      </w: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9288"/>
      </w:tblGrid>
      <w:tr w:rsidR="00BA17BC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928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ICE MT, Chennai, India  </w:t>
            </w:r>
            <w:r>
              <w:rPr>
                <w:b/>
                <w:color w:val="244061"/>
                <w:sz w:val="20"/>
              </w:rPr>
              <w:tab/>
            </w:r>
            <w:r w:rsidR="00A5574A">
              <w:rPr>
                <w:color w:val="244061"/>
                <w:sz w:val="20"/>
              </w:rPr>
              <w:tab/>
            </w:r>
            <w:r w:rsidR="00A5574A">
              <w:rPr>
                <w:color w:val="244061"/>
                <w:sz w:val="20"/>
              </w:rPr>
              <w:tab/>
            </w:r>
            <w:r w:rsidR="00A5574A">
              <w:rPr>
                <w:color w:val="244061"/>
                <w:sz w:val="20"/>
              </w:rPr>
              <w:tab/>
            </w:r>
            <w:r w:rsidR="00A5574A"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 xml:space="preserve">           </w:t>
            </w:r>
            <w:r w:rsidR="00A5574A">
              <w:rPr>
                <w:color w:val="244061"/>
                <w:sz w:val="20"/>
              </w:rPr>
              <w:t xml:space="preserve">               </w:t>
            </w:r>
            <w:r>
              <w:rPr>
                <w:color w:val="244061"/>
                <w:sz w:val="20"/>
              </w:rPr>
              <w:t>Oct’2020– Jan' 2022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Senior Test Engineer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overflowPunct/>
              <w:autoSpaceDE/>
              <w:ind w:left="0"/>
              <w:contextualSpacing w:val="0"/>
              <w:jc w:val="both"/>
            </w:pPr>
            <w:r>
              <w:rPr>
                <w:sz w:val="20"/>
              </w:rPr>
              <w:t>Java, Eclipse, Jira, Jenkins, TestNg, Maven, Http Rest Api client, Postman</w:t>
            </w:r>
          </w:p>
        </w:tc>
      </w:tr>
      <w:tr w:rsidR="00BA17BC" w:rsidRPr="00EC7D08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Understand and enhance the existing Api automation framework as per requirement.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Analyzed User Stories and Prepared manual Testcases for the assigned User stories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writing Automation test scripts for the manual testcases.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Executing test scripts in Internet browser. 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Executing Framework, analyzing Test Result and defect logging.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Participate in daily deployments activities using Jenkins and publish execution reports.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Involve in Sprint planning and grooming meetings with Business Analyst and Client.</w:t>
            </w: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</w:tc>
      </w:tr>
    </w:tbl>
    <w:p w:rsidR="00BA17BC" w:rsidRPr="00EC7D08" w:rsidRDefault="00BA17BC">
      <w:pPr>
        <w:pStyle w:val="ListParagraph"/>
        <w:spacing w:line="276" w:lineRule="auto"/>
        <w:ind w:left="0"/>
        <w:contextualSpacing w:val="0"/>
        <w:jc w:val="both"/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</w:pPr>
    </w:p>
    <w:p w:rsidR="00BA17BC" w:rsidRDefault="00EC7D08">
      <w:pPr>
        <w:spacing w:line="276" w:lineRule="auto"/>
        <w:jc w:val="both"/>
      </w:pPr>
      <w:r>
        <w:rPr>
          <w:b/>
          <w:sz w:val="20"/>
        </w:rPr>
        <w:lastRenderedPageBreak/>
        <w:t xml:space="preserve">Senior Associate @ Wipro           </w:t>
      </w:r>
      <w:r w:rsidR="009A250A">
        <w:rPr>
          <w:b/>
          <w:sz w:val="20"/>
        </w:rPr>
        <w:t xml:space="preserve">                        </w:t>
      </w:r>
      <w:r w:rsidR="009A250A">
        <w:rPr>
          <w:b/>
          <w:sz w:val="20"/>
        </w:rPr>
        <w:tab/>
      </w:r>
      <w:r w:rsidR="009A250A">
        <w:rPr>
          <w:b/>
          <w:sz w:val="20"/>
        </w:rPr>
        <w:tab/>
      </w:r>
      <w:r w:rsidR="009A250A">
        <w:rPr>
          <w:b/>
          <w:sz w:val="20"/>
        </w:rPr>
        <w:tab/>
      </w:r>
      <w:r w:rsidR="009A250A">
        <w:rPr>
          <w:b/>
          <w:sz w:val="20"/>
        </w:rPr>
        <w:tab/>
      </w:r>
      <w:r w:rsidR="009A250A">
        <w:rPr>
          <w:b/>
          <w:sz w:val="20"/>
        </w:rPr>
        <w:tab/>
      </w:r>
      <w:r>
        <w:rPr>
          <w:b/>
          <w:sz w:val="20"/>
        </w:rPr>
        <w:t>July’ 2019-Aug' 2019</w:t>
      </w:r>
    </w:p>
    <w:p w:rsidR="00BA17BC" w:rsidRDefault="0004726B">
      <w:pPr>
        <w:spacing w:line="276" w:lineRule="auto"/>
        <w:jc w:val="both"/>
      </w:pPr>
      <w:r w:rsidRPr="0004726B">
        <w:rPr>
          <w:b/>
          <w:noProof/>
          <w:sz w:val="20"/>
        </w:rPr>
      </w:r>
      <w:r w:rsidRPr="0004726B">
        <w:rPr>
          <w:b/>
          <w:noProof/>
          <w:sz w:val="20"/>
        </w:rPr>
        <w:pict>
          <v:rect id=" 4" o:spid="_x0000_s1028" style="width:540pt;height:1.5pt;visibility:visible;mso-wrap-style:none;mso-position-horizontal-relative:char;mso-position-vertical-relative:lin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" fillcolor="#a0a0a0" stroked="f" strokecolor="#3465a4">
            <v:stroke joinstyle="round"/>
            <v:path arrowok="t"/>
            <w10:wrap type="none"/>
            <w10:anchorlock/>
          </v:rect>
        </w:pict>
      </w: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>
        <w:t>PROJECTS HANDLED</w:t>
      </w: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9288"/>
      </w:tblGrid>
      <w:tr w:rsidR="00BA17BC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928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Apple, Chennai, India  </w:t>
            </w:r>
            <w:r>
              <w:rPr>
                <w:b/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  <w:t xml:space="preserve">           </w:t>
            </w:r>
            <w:r w:rsidR="00FB0A71">
              <w:rPr>
                <w:color w:val="244061"/>
                <w:sz w:val="20"/>
              </w:rPr>
              <w:t xml:space="preserve">              </w:t>
            </w:r>
            <w:r>
              <w:rPr>
                <w:color w:val="244061"/>
                <w:sz w:val="20"/>
              </w:rPr>
              <w:t>July’2018– Nov' 2018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Senior Test Engineer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overflowPunct/>
              <w:autoSpaceDE/>
              <w:ind w:left="0"/>
              <w:contextualSpacing w:val="0"/>
              <w:jc w:val="both"/>
            </w:pPr>
            <w:r>
              <w:rPr>
                <w:sz w:val="20"/>
              </w:rPr>
              <w:t xml:space="preserve">Java, Eclipse, Radar, Selenium, TestNg, Maven, Http Rest Api client. </w:t>
            </w:r>
          </w:p>
        </w:tc>
      </w:tr>
      <w:tr w:rsidR="00BA17BC" w:rsidRPr="00EC7D08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Build an Rest Api automation framework for the SVOD module.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writing Automation test scripts.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Executing test scripts in Internet browser. 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Executing Framework, analyzing Test Result and defect logging.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Schedule and maintain build pipelines and send execution reports.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Involve in requirement meeting with Business Analyst and Client.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Enhance the existing automation test framework with latest reporting tools.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Explore new tools in the mark</w:t>
            </w:r>
            <w:r>
              <w:rPr>
                <w:rFonts w:ascii="Verdana" w:eastAsia="Arial" w:hAnsi="Verdana"/>
                <w:szCs w:val="18"/>
                <w:lang w:eastAsia="en-GB" w:bidi="hi-IN"/>
              </w:rPr>
              <w:t>et to do POC on the applications, to analyze the capability of tool.</w:t>
            </w: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rFonts w:ascii="Verdana" w:eastAsia="Arial" w:hAnsi="Verdana"/>
                <w:sz w:val="20"/>
                <w:szCs w:val="18"/>
                <w:lang w:eastAsia="en-GB" w:bidi="hi-IN"/>
              </w:rPr>
            </w:pPr>
          </w:p>
        </w:tc>
      </w:tr>
    </w:tbl>
    <w:p w:rsidR="00BA17BC" w:rsidRPr="00EC7D08" w:rsidRDefault="00BA17BC">
      <w:pPr>
        <w:pStyle w:val="ListParagraph"/>
        <w:spacing w:line="276" w:lineRule="auto"/>
        <w:ind w:left="0"/>
        <w:contextualSpacing w:val="0"/>
        <w:jc w:val="both"/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</w:pPr>
    </w:p>
    <w:p w:rsidR="00BA17BC" w:rsidRPr="00EC7D08" w:rsidRDefault="00BA17BC">
      <w:pPr>
        <w:pStyle w:val="ListParagraph"/>
        <w:spacing w:line="276" w:lineRule="auto"/>
        <w:ind w:left="0"/>
        <w:contextualSpacing w:val="0"/>
        <w:jc w:val="both"/>
        <w:rPr>
          <w:rFonts w:ascii="Arial Bold" w:eastAsia="Calibri" w:hAnsi="Arial Bold"/>
          <w:b/>
          <w:color w:val="244061"/>
          <w:spacing w:val="20"/>
          <w:sz w:val="22"/>
          <w:lang w:eastAsia="en-US"/>
        </w:rPr>
      </w:pPr>
    </w:p>
    <w:p w:rsidR="00BA17BC" w:rsidRDefault="00EC7D08">
      <w:pPr>
        <w:spacing w:line="276" w:lineRule="auto"/>
        <w:jc w:val="both"/>
      </w:pPr>
      <w:r>
        <w:rPr>
          <w:b/>
          <w:sz w:val="20"/>
        </w:rPr>
        <w:t xml:space="preserve">Senior Associate @ UST Global           </w:t>
      </w:r>
      <w:r w:rsidR="001B29CA">
        <w:rPr>
          <w:b/>
          <w:sz w:val="20"/>
        </w:rPr>
        <w:t xml:space="preserve">                        </w:t>
      </w:r>
      <w:r w:rsidR="001B29CA">
        <w:rPr>
          <w:b/>
          <w:sz w:val="20"/>
        </w:rPr>
        <w:tab/>
      </w:r>
      <w:r w:rsidR="001B29CA">
        <w:rPr>
          <w:b/>
          <w:sz w:val="20"/>
        </w:rPr>
        <w:tab/>
      </w:r>
      <w:r w:rsidR="001B29CA">
        <w:rPr>
          <w:b/>
          <w:sz w:val="20"/>
        </w:rPr>
        <w:tab/>
      </w:r>
      <w:r w:rsidR="001B29CA">
        <w:rPr>
          <w:b/>
          <w:sz w:val="20"/>
        </w:rPr>
        <w:tab/>
      </w:r>
      <w:r w:rsidR="001B29CA">
        <w:rPr>
          <w:b/>
          <w:sz w:val="20"/>
        </w:rPr>
        <w:tab/>
      </w:r>
      <w:r>
        <w:rPr>
          <w:b/>
          <w:sz w:val="20"/>
        </w:rPr>
        <w:t>July’ 2018-Nov' 2018</w:t>
      </w:r>
    </w:p>
    <w:p w:rsidR="00BA17BC" w:rsidRDefault="0004726B">
      <w:pPr>
        <w:spacing w:line="276" w:lineRule="auto"/>
        <w:jc w:val="both"/>
      </w:pPr>
      <w:r w:rsidRPr="0004726B">
        <w:rPr>
          <w:b/>
          <w:noProof/>
          <w:sz w:val="20"/>
        </w:rPr>
      </w:r>
      <w:r w:rsidRPr="0004726B">
        <w:rPr>
          <w:b/>
          <w:noProof/>
          <w:sz w:val="20"/>
        </w:rPr>
        <w:pict>
          <v:rect id=" 3" o:spid="_x0000_s1027" style="width:540pt;height:1.5pt;visibility:visible;mso-wrap-style:none;mso-position-horizontal-relative:char;mso-position-vertical-relative:lin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" fillcolor="#a0a0a0" stroked="f" strokecolor="#3465a4">
            <v:stroke joinstyle="round"/>
            <v:path arrowok="t"/>
            <w10:wrap type="none"/>
            <w10:anchorlock/>
          </v:rect>
        </w:pict>
      </w: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>
        <w:t>PROJECTS HANDLED</w:t>
      </w: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9288"/>
      </w:tblGrid>
      <w:tr w:rsidR="00BA17BC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928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Experian, Trivandrum, India  </w:t>
            </w:r>
            <w:r>
              <w:rPr>
                <w:b/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</w:r>
            <w:r>
              <w:rPr>
                <w:color w:val="244061"/>
                <w:sz w:val="20"/>
              </w:rPr>
              <w:tab/>
              <w:t xml:space="preserve">           July’2018– Nov' 2018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Senior Test Engineer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overflowPunct/>
              <w:autoSpaceDE/>
              <w:ind w:left="0"/>
              <w:contextualSpacing w:val="0"/>
              <w:jc w:val="both"/>
            </w:pPr>
            <w:r>
              <w:rPr>
                <w:sz w:val="20"/>
              </w:rPr>
              <w:t>ALM, Oracle SQL developer, Eclipse, JIRA,Jenkins, Selenium</w:t>
            </w:r>
          </w:p>
        </w:tc>
      </w:tr>
      <w:tr w:rsidR="00BA17BC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28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Understanding the requirements (</w:t>
            </w:r>
            <w:r>
              <w:rPr>
                <w:b/>
                <w:sz w:val="20"/>
              </w:rPr>
              <w:t>User Stories</w:t>
            </w:r>
            <w:r>
              <w:rPr>
                <w:sz w:val="20"/>
              </w:rPr>
              <w:t xml:space="preserve">) and participating in the </w:t>
            </w:r>
            <w:r>
              <w:rPr>
                <w:b/>
                <w:sz w:val="20"/>
              </w:rPr>
              <w:t>grooming activities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Conducting meetings, addressing concerns and </w:t>
            </w:r>
            <w:r>
              <w:rPr>
                <w:b/>
                <w:sz w:val="20"/>
              </w:rPr>
              <w:t>raising queries to BSA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provide </w:t>
            </w:r>
            <w:r>
              <w:rPr>
                <w:b/>
                <w:sz w:val="20"/>
              </w:rPr>
              <w:t>assistance in writing Acceptance criteria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Creating </w:t>
            </w:r>
            <w:r>
              <w:rPr>
                <w:b/>
                <w:sz w:val="20"/>
              </w:rPr>
              <w:t>test scenarios</w:t>
            </w:r>
            <w:r>
              <w:rPr>
                <w:sz w:val="20"/>
              </w:rPr>
              <w:t xml:space="preserve"> as per the user requirements</w:t>
            </w:r>
          </w:p>
          <w:p w:rsidR="00BA17BC" w:rsidRDefault="00BA17BC">
            <w:pPr>
              <w:pStyle w:val="ListParagraph"/>
              <w:overflowPunct/>
              <w:autoSpaceDE/>
              <w:ind w:left="342"/>
              <w:contextualSpacing w:val="0"/>
              <w:jc w:val="both"/>
              <w:rPr>
                <w:sz w:val="20"/>
              </w:rPr>
            </w:pPr>
          </w:p>
        </w:tc>
      </w:tr>
    </w:tbl>
    <w:p w:rsidR="00BA17BC" w:rsidRDefault="00BA17BC">
      <w:pPr>
        <w:spacing w:line="276" w:lineRule="auto"/>
        <w:jc w:val="both"/>
        <w:rPr>
          <w:b/>
          <w:sz w:val="20"/>
        </w:rPr>
      </w:pPr>
    </w:p>
    <w:p w:rsidR="00BA17BC" w:rsidRDefault="00EC7D08">
      <w:pPr>
        <w:spacing w:line="276" w:lineRule="auto"/>
        <w:jc w:val="both"/>
      </w:pPr>
      <w:r>
        <w:rPr>
          <w:b/>
          <w:sz w:val="20"/>
        </w:rPr>
        <w:t>Associate @ Cogniza</w:t>
      </w:r>
      <w:r w:rsidR="00262C80">
        <w:rPr>
          <w:b/>
          <w:sz w:val="20"/>
        </w:rPr>
        <w:t xml:space="preserve">nt Technology Solutions </w:t>
      </w:r>
      <w:r w:rsidR="00262C80">
        <w:rPr>
          <w:b/>
          <w:sz w:val="20"/>
        </w:rPr>
        <w:tab/>
      </w:r>
      <w:r w:rsidR="00262C80">
        <w:rPr>
          <w:b/>
          <w:sz w:val="20"/>
        </w:rPr>
        <w:tab/>
      </w:r>
      <w:r w:rsidR="00262C80">
        <w:rPr>
          <w:b/>
          <w:sz w:val="20"/>
        </w:rPr>
        <w:tab/>
      </w:r>
      <w:r w:rsidR="00262C80">
        <w:rPr>
          <w:b/>
          <w:sz w:val="20"/>
        </w:rPr>
        <w:tab/>
      </w:r>
      <w:r w:rsidR="00262C80">
        <w:rPr>
          <w:b/>
          <w:sz w:val="20"/>
        </w:rPr>
        <w:tab/>
      </w:r>
      <w:r>
        <w:rPr>
          <w:b/>
          <w:sz w:val="20"/>
        </w:rPr>
        <w:t>Nov’ 2007-June 2018</w:t>
      </w:r>
    </w:p>
    <w:p w:rsidR="00BA17BC" w:rsidRDefault="0004726B">
      <w:pPr>
        <w:spacing w:line="276" w:lineRule="auto"/>
        <w:jc w:val="both"/>
      </w:pPr>
      <w:r w:rsidRPr="0004726B">
        <w:rPr>
          <w:b/>
          <w:noProof/>
          <w:sz w:val="20"/>
        </w:rPr>
      </w:r>
      <w:r w:rsidRPr="0004726B">
        <w:rPr>
          <w:b/>
          <w:noProof/>
          <w:sz w:val="20"/>
        </w:rPr>
        <w:pict>
          <v:rect id=" 2" o:spid="_x0000_s1026" style="width:540pt;height:1.5pt;visibility:visible;mso-wrap-style:none;mso-position-horizontal-relative:char;mso-position-vertical-relative:line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" fillcolor="#a0a0a0" stroked="f" strokecolor="#3465a4">
            <v:stroke joinstyle="round"/>
            <v:path arrowok="t"/>
            <w10:wrap type="none"/>
            <w10:anchorlock/>
          </v:rect>
        </w:pict>
      </w:r>
    </w:p>
    <w:p w:rsidR="00BA17BC" w:rsidRDefault="00EC7D08">
      <w:pPr>
        <w:pStyle w:val="ListParagraph"/>
        <w:spacing w:line="276" w:lineRule="auto"/>
        <w:ind w:left="0"/>
        <w:contextualSpacing w:val="0"/>
        <w:jc w:val="both"/>
      </w:pPr>
      <w:r>
        <w:t>PROJECTS HANDLED</w:t>
      </w:r>
    </w:p>
    <w:tbl>
      <w:tblPr>
        <w:tblW w:w="0" w:type="auto"/>
        <w:tblInd w:w="-108" w:type="dxa"/>
        <w:tblLayout w:type="fixed"/>
        <w:tblLook w:val="0000"/>
      </w:tblPr>
      <w:tblGrid>
        <w:gridCol w:w="1728"/>
        <w:gridCol w:w="8978"/>
      </w:tblGrid>
      <w:tr w:rsidR="00BA17BC" w:rsidTr="00F124BD">
        <w:tc>
          <w:tcPr>
            <w:tcW w:w="1728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</w:t>
            </w:r>
          </w:p>
        </w:tc>
        <w:tc>
          <w:tcPr>
            <w:tcW w:w="8978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BNP Paribas, Chennai, India  </w:t>
            </w:r>
            <w:r>
              <w:rPr>
                <w:b/>
                <w:color w:val="244061"/>
                <w:sz w:val="20"/>
              </w:rPr>
              <w:tab/>
            </w:r>
            <w:r w:rsidR="00F124BD">
              <w:rPr>
                <w:color w:val="244061"/>
                <w:sz w:val="20"/>
              </w:rPr>
              <w:tab/>
            </w:r>
            <w:r w:rsidR="00F124BD">
              <w:rPr>
                <w:color w:val="244061"/>
                <w:sz w:val="20"/>
              </w:rPr>
              <w:tab/>
            </w:r>
            <w:r w:rsidR="00F124BD">
              <w:rPr>
                <w:color w:val="244061"/>
                <w:sz w:val="20"/>
              </w:rPr>
              <w:tab/>
            </w:r>
            <w:r w:rsidR="00F124BD">
              <w:rPr>
                <w:color w:val="244061"/>
                <w:sz w:val="20"/>
              </w:rPr>
              <w:tab/>
            </w:r>
            <w:r w:rsidR="00F124BD">
              <w:rPr>
                <w:color w:val="244061"/>
                <w:sz w:val="20"/>
              </w:rPr>
              <w:tab/>
              <w:t xml:space="preserve">       </w:t>
            </w:r>
            <w:r>
              <w:rPr>
                <w:color w:val="244061"/>
                <w:sz w:val="20"/>
              </w:rPr>
              <w:t>July’2016– Mar 2018</w:t>
            </w:r>
          </w:p>
        </w:tc>
      </w:tr>
      <w:tr w:rsidR="00BA17BC" w:rsidTr="00F124BD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897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Senior Test Engineer</w:t>
            </w:r>
          </w:p>
        </w:tc>
      </w:tr>
      <w:tr w:rsidR="00BA17BC" w:rsidTr="00F124BD">
        <w:tc>
          <w:tcPr>
            <w:tcW w:w="1728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8978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overflowPunct/>
              <w:autoSpaceDE/>
              <w:ind w:left="0"/>
              <w:contextualSpacing w:val="0"/>
              <w:jc w:val="both"/>
            </w:pPr>
            <w:r>
              <w:rPr>
                <w:sz w:val="20"/>
              </w:rPr>
              <w:t xml:space="preserve">ALM, Oracle SQL developer and Application container for the front desk application, Mobile, IOS  Devices, Eclipse, JIRA, Selenium </w:t>
            </w:r>
          </w:p>
        </w:tc>
      </w:tr>
      <w:tr w:rsidR="00BA17BC" w:rsidTr="00F124BD">
        <w:tc>
          <w:tcPr>
            <w:tcW w:w="1728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8978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Understanding the requirements (</w:t>
            </w:r>
            <w:r>
              <w:rPr>
                <w:b/>
                <w:sz w:val="20"/>
              </w:rPr>
              <w:t>User Stories</w:t>
            </w:r>
            <w:r>
              <w:rPr>
                <w:sz w:val="20"/>
              </w:rPr>
              <w:t xml:space="preserve">) and participating in the </w:t>
            </w:r>
            <w:r>
              <w:rPr>
                <w:b/>
                <w:sz w:val="20"/>
              </w:rPr>
              <w:t>grooming activities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Conducting meetings, addressing concerns and </w:t>
            </w:r>
            <w:r>
              <w:rPr>
                <w:b/>
                <w:sz w:val="20"/>
              </w:rPr>
              <w:t>raising queries to BSA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provide </w:t>
            </w:r>
            <w:r>
              <w:rPr>
                <w:b/>
                <w:sz w:val="20"/>
              </w:rPr>
              <w:t>assistance in writing Acceptance criteria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Creating </w:t>
            </w:r>
            <w:r>
              <w:rPr>
                <w:b/>
                <w:sz w:val="20"/>
              </w:rPr>
              <w:t>test scenarios</w:t>
            </w:r>
            <w:r>
              <w:rPr>
                <w:sz w:val="20"/>
              </w:rPr>
              <w:t xml:space="preserve"> as per the user requirements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z w:val="20"/>
              </w:rPr>
              <w:t>Mobile Testing,Acceptance testing</w:t>
            </w:r>
            <w:r>
              <w:rPr>
                <w:sz w:val="20"/>
              </w:rPr>
              <w:t>, providing Test Estimations and generating Test Scenarios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Analyzing the Defects reported; </w:t>
            </w:r>
            <w:r>
              <w:rPr>
                <w:b/>
                <w:sz w:val="20"/>
              </w:rPr>
              <w:t>Designing Test Cases</w:t>
            </w:r>
            <w:r>
              <w:rPr>
                <w:sz w:val="20"/>
              </w:rPr>
              <w:t xml:space="preserve"> based on the Requirements/ User stories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Involved in </w:t>
            </w:r>
            <w:r>
              <w:rPr>
                <w:b/>
                <w:sz w:val="20"/>
              </w:rPr>
              <w:t>Test case Execution,</w:t>
            </w:r>
            <w:r>
              <w:rPr>
                <w:sz w:val="20"/>
              </w:rPr>
              <w:t xml:space="preserve"> testing the web application and mobile app developed for android and ios platforms and performing </w:t>
            </w:r>
            <w:r>
              <w:rPr>
                <w:b/>
                <w:sz w:val="20"/>
              </w:rPr>
              <w:t>Data validation using SQL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Creation of </w:t>
            </w:r>
            <w:r>
              <w:rPr>
                <w:b/>
                <w:sz w:val="20"/>
              </w:rPr>
              <w:t xml:space="preserve">Selenium Web driver automation frame work </w:t>
            </w:r>
            <w:r>
              <w:rPr>
                <w:sz w:val="20"/>
              </w:rPr>
              <w:t xml:space="preserve">for the I-wealth applicationand  the source code was shared with the automation team.   </w:t>
            </w:r>
          </w:p>
        </w:tc>
      </w:tr>
    </w:tbl>
    <w:p w:rsidR="00BA17BC" w:rsidRDefault="00BA17BC">
      <w:pPr>
        <w:jc w:val="both"/>
        <w:rPr>
          <w:sz w:val="16"/>
          <w:szCs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2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Capital One Chennai, India                                           </w:t>
            </w:r>
            <w:r>
              <w:rPr>
                <w:b/>
                <w:color w:val="244061"/>
                <w:sz w:val="20"/>
              </w:rPr>
              <w:tab/>
            </w:r>
            <w:r>
              <w:rPr>
                <w:b/>
                <w:color w:val="244061"/>
                <w:sz w:val="20"/>
              </w:rPr>
              <w:tab/>
            </w:r>
            <w:r>
              <w:rPr>
                <w:b/>
                <w:color w:val="244061"/>
                <w:sz w:val="20"/>
              </w:rPr>
              <w:tab/>
            </w:r>
            <w:r w:rsidR="00F124BD">
              <w:rPr>
                <w:b/>
                <w:color w:val="244061"/>
                <w:sz w:val="20"/>
              </w:rPr>
              <w:t xml:space="preserve">      </w:t>
            </w:r>
            <w:r>
              <w:rPr>
                <w:color w:val="244061"/>
                <w:sz w:val="20"/>
              </w:rPr>
              <w:t>Oct’ 2014 – Jun’ 2016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Senior Test Analyst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 xml:space="preserve">ALM, Version One, Postman, Mongo DB, Postgres DB, DB2, UFT Soap UI, SQL, mongo query, psotgreSQL, Ruby Mine, Cucumber ,Linux and  Hadoop, Active MQ, </w:t>
            </w:r>
            <w:r>
              <w:rPr>
                <w:b/>
                <w:sz w:val="20"/>
              </w:rPr>
              <w:t>Selenium, TestNG</w:t>
            </w:r>
            <w:r>
              <w:rPr>
                <w:sz w:val="20"/>
              </w:rPr>
              <w:t xml:space="preserve">  ,Pig Script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Creating </w:t>
            </w:r>
            <w:r>
              <w:rPr>
                <w:b/>
                <w:sz w:val="20"/>
              </w:rPr>
              <w:t>test scenarios</w:t>
            </w:r>
            <w:r>
              <w:rPr>
                <w:sz w:val="20"/>
              </w:rPr>
              <w:t xml:space="preserve"> as per the user stories and participating in the </w:t>
            </w:r>
            <w:r>
              <w:rPr>
                <w:b/>
                <w:sz w:val="20"/>
              </w:rPr>
              <w:t>grooming activities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Involved in Acceptance testing, Test Estimation, Test Scenarios, </w:t>
            </w:r>
            <w:r>
              <w:rPr>
                <w:b/>
                <w:sz w:val="20"/>
              </w:rPr>
              <w:t>development of Automation framework for REST APIs,</w:t>
            </w:r>
            <w:r>
              <w:rPr>
                <w:sz w:val="20"/>
              </w:rPr>
              <w:t xml:space="preserve"> Defect Analysis, Test Case Design and Test case Execution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Executing </w:t>
            </w:r>
            <w:r>
              <w:rPr>
                <w:b/>
                <w:sz w:val="20"/>
              </w:rPr>
              <w:t xml:space="preserve">Rest APIs </w:t>
            </w:r>
            <w:r>
              <w:rPr>
                <w:sz w:val="20"/>
              </w:rPr>
              <w:t>test cases and verify the correctness of Operation.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z w:val="20"/>
              </w:rPr>
              <w:t>Data validation</w:t>
            </w:r>
            <w:r>
              <w:rPr>
                <w:sz w:val="20"/>
              </w:rPr>
              <w:t xml:space="preserve"> using </w:t>
            </w:r>
            <w:r>
              <w:rPr>
                <w:b/>
                <w:sz w:val="20"/>
              </w:rPr>
              <w:t>Mongo Queries, PostgreSQL and SQL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Automate Test cases using </w:t>
            </w:r>
            <w:r>
              <w:rPr>
                <w:b/>
                <w:sz w:val="20"/>
              </w:rPr>
              <w:t>ATDD framework</w:t>
            </w:r>
            <w:r>
              <w:rPr>
                <w:sz w:val="20"/>
              </w:rPr>
              <w:t xml:space="preserve"> using Ruby &amp; Cucumber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Developing innovative and value add tools using </w:t>
            </w:r>
            <w:r>
              <w:rPr>
                <w:b/>
                <w:sz w:val="20"/>
              </w:rPr>
              <w:t>Ruby Cucumber Frame Work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Creating parquet files from DAT files and </w:t>
            </w:r>
            <w:r>
              <w:rPr>
                <w:b/>
                <w:sz w:val="20"/>
              </w:rPr>
              <w:t>test the Spark process</w:t>
            </w:r>
            <w:r>
              <w:rPr>
                <w:sz w:val="20"/>
              </w:rPr>
              <w:t xml:space="preserve"> in HDFS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Automate validation test cases using </w:t>
            </w:r>
            <w:r>
              <w:rPr>
                <w:b/>
                <w:sz w:val="20"/>
              </w:rPr>
              <w:t>Selenium Frame Work</w:t>
            </w:r>
            <w:r>
              <w:rPr>
                <w:sz w:val="20"/>
              </w:rPr>
              <w:t>.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lastRenderedPageBreak/>
              <w:t xml:space="preserve">Running </w:t>
            </w:r>
            <w:r>
              <w:rPr>
                <w:b/>
                <w:sz w:val="20"/>
              </w:rPr>
              <w:t xml:space="preserve">Spark/Batch </w:t>
            </w:r>
            <w:r>
              <w:rPr>
                <w:sz w:val="20"/>
              </w:rPr>
              <w:t>Jobs on</w:t>
            </w:r>
            <w:r>
              <w:rPr>
                <w:b/>
                <w:sz w:val="20"/>
              </w:rPr>
              <w:t xml:space="preserve"> edge node </w:t>
            </w:r>
            <w:r>
              <w:rPr>
                <w:sz w:val="20"/>
              </w:rPr>
              <w:t>and Validate the data in</w:t>
            </w:r>
            <w:r>
              <w:rPr>
                <w:b/>
                <w:sz w:val="20"/>
              </w:rPr>
              <w:t xml:space="preserve"> HDFS </w:t>
            </w:r>
          </w:p>
        </w:tc>
      </w:tr>
    </w:tbl>
    <w:p w:rsidR="00BA17BC" w:rsidRDefault="00BA17BC">
      <w:pPr>
        <w:jc w:val="both"/>
        <w:rPr>
          <w:b/>
          <w:sz w:val="16"/>
          <w:szCs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3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T Systems Chennai, India                            </w:t>
            </w:r>
            <w:r>
              <w:rPr>
                <w:color w:val="244061"/>
                <w:sz w:val="20"/>
              </w:rPr>
              <w:t xml:space="preserve">                     </w:t>
            </w:r>
            <w:r w:rsidR="008F42BA">
              <w:rPr>
                <w:color w:val="244061"/>
                <w:sz w:val="20"/>
              </w:rPr>
              <w:t xml:space="preserve">                            </w:t>
            </w:r>
            <w:r>
              <w:rPr>
                <w:color w:val="244061"/>
                <w:sz w:val="20"/>
              </w:rPr>
              <w:t xml:space="preserve"> Feb’ 2012 – Sep’ 2014</w:t>
            </w:r>
          </w:p>
        </w:tc>
      </w:tr>
      <w:tr w:rsidR="00BA17BC">
        <w:trPr>
          <w:trHeight w:val="70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T-energy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 Lead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Quality Centre, Soap UI,SQL.</w:t>
            </w:r>
            <w:r>
              <w:rPr>
                <w:b/>
                <w:sz w:val="20"/>
              </w:rPr>
              <w:t xml:space="preserve"> Selenium, TestNG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Requirement analysis, test estimations, defect analysis, test case design &amp; execution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Executing </w:t>
            </w:r>
            <w:r>
              <w:rPr>
                <w:b/>
                <w:sz w:val="20"/>
              </w:rPr>
              <w:t>Soap UI web service test cases</w:t>
            </w:r>
            <w:r>
              <w:rPr>
                <w:sz w:val="20"/>
              </w:rPr>
              <w:t xml:space="preserve"> and verifying the correctness of Operation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Validating the Specification document and raise Queries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Automate validation test cases using </w:t>
            </w:r>
            <w:r>
              <w:rPr>
                <w:b/>
                <w:sz w:val="20"/>
              </w:rPr>
              <w:t>Selenium Frame Work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Performing </w:t>
            </w:r>
            <w:r>
              <w:rPr>
                <w:b/>
                <w:sz w:val="20"/>
              </w:rPr>
              <w:t>Data validation using SQL Developer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SQL queries</w:t>
            </w:r>
          </w:p>
        </w:tc>
      </w:tr>
    </w:tbl>
    <w:p w:rsidR="00BA17BC" w:rsidRDefault="00BA17BC">
      <w:pPr>
        <w:jc w:val="both"/>
        <w:rPr>
          <w:b/>
          <w:sz w:val="16"/>
          <w:szCs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4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Toronto, Canada                                                </w:t>
            </w:r>
            <w:r w:rsidR="003B46C0">
              <w:rPr>
                <w:b/>
                <w:color w:val="244061"/>
                <w:sz w:val="20"/>
              </w:rPr>
              <w:t xml:space="preserve">                             </w:t>
            </w:r>
            <w:r>
              <w:rPr>
                <w:color w:val="244061"/>
                <w:sz w:val="20"/>
              </w:rPr>
              <w:t>Jun’ 2011 – Nov’ 2011</w:t>
            </w:r>
          </w:p>
        </w:tc>
      </w:tr>
      <w:tr w:rsidR="00BA17BC">
        <w:trPr>
          <w:trHeight w:val="85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Comcast- mCDV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Concept wave, Quality Centre, Soap UI.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System requirements analysis, test case design &amp; execution and logging &amp; tracking defects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5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</w:t>
            </w:r>
            <w:r w:rsidR="003B46C0">
              <w:rPr>
                <w:b/>
                <w:color w:val="244061"/>
                <w:sz w:val="20"/>
              </w:rPr>
              <w:t xml:space="preserve">                                  </w:t>
            </w:r>
            <w:r>
              <w:rPr>
                <w:b/>
                <w:color w:val="244061"/>
                <w:sz w:val="20"/>
              </w:rPr>
              <w:t xml:space="preserve"> </w:t>
            </w:r>
            <w:r>
              <w:rPr>
                <w:color w:val="244061"/>
                <w:sz w:val="20"/>
              </w:rPr>
              <w:t>Apr’ 2011 - May 2011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Content Management System Testing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rPr>
          <w:trHeight w:val="75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MS Excel, Quality Centre, Site Core</w:t>
            </w:r>
          </w:p>
        </w:tc>
      </w:tr>
      <w:tr w:rsidR="00BA17BC">
        <w:trPr>
          <w:trHeight w:val="70"/>
        </w:trPr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Design requirements analysis, test case design and test case execution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6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        </w:t>
            </w:r>
            <w:r w:rsidR="00BD7D42">
              <w:rPr>
                <w:b/>
                <w:color w:val="244061"/>
                <w:sz w:val="20"/>
              </w:rPr>
              <w:t xml:space="preserve">                              </w:t>
            </w:r>
            <w:r>
              <w:rPr>
                <w:color w:val="244061"/>
                <w:sz w:val="20"/>
              </w:rPr>
              <w:t>Jan’ 2011 – Apr’ 2011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Comcast Market Deployment System –Release 4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 Lead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MS Excel, Hyperion reports client, Bugzila, Oracle SQL Developer</w:t>
            </w:r>
          </w:p>
        </w:tc>
      </w:tr>
      <w:tr w:rsidR="00BA17BC">
        <w:trPr>
          <w:trHeight w:val="823"/>
        </w:trPr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z w:val="20"/>
              </w:rPr>
              <w:t>Business &amp; design requirements analysis</w:t>
            </w:r>
            <w:r>
              <w:rPr>
                <w:sz w:val="20"/>
              </w:rPr>
              <w:t xml:space="preserve">, test case design &amp; execution, and logging &amp; tracking defects, providing </w:t>
            </w:r>
            <w:r>
              <w:rPr>
                <w:b/>
                <w:sz w:val="20"/>
              </w:rPr>
              <w:t>business &amp; logical solutions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actual &amp; expected results review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Developing </w:t>
            </w:r>
            <w:r>
              <w:rPr>
                <w:b/>
                <w:sz w:val="20"/>
              </w:rPr>
              <w:t>SQL queries</w:t>
            </w:r>
            <w:r>
              <w:rPr>
                <w:sz w:val="20"/>
              </w:rPr>
              <w:t xml:space="preserve"> to </w:t>
            </w:r>
            <w:r>
              <w:rPr>
                <w:b/>
                <w:sz w:val="20"/>
              </w:rPr>
              <w:t>test report data integrity</w:t>
            </w:r>
            <w:r>
              <w:rPr>
                <w:sz w:val="20"/>
              </w:rPr>
              <w:t xml:space="preserve"> in reports testing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7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            </w:t>
            </w:r>
            <w:r>
              <w:rPr>
                <w:b/>
                <w:color w:val="244061"/>
                <w:sz w:val="20"/>
              </w:rPr>
              <w:tab/>
            </w:r>
            <w:r>
              <w:rPr>
                <w:b/>
                <w:color w:val="244061"/>
                <w:sz w:val="20"/>
              </w:rPr>
              <w:tab/>
            </w:r>
            <w:r w:rsidR="00BD7D42">
              <w:rPr>
                <w:b/>
                <w:color w:val="244061"/>
                <w:sz w:val="20"/>
              </w:rPr>
              <w:t xml:space="preserve">      </w:t>
            </w:r>
            <w:r>
              <w:rPr>
                <w:color w:val="244061"/>
                <w:sz w:val="20"/>
              </w:rPr>
              <w:t>Oct’ 2010 – Jan’ 2011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Comcast Market Deployment System – Release 3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 Lead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MS excel, Hyperion Reports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z w:val="20"/>
              </w:rPr>
              <w:t>Business &amp; design requirements analysis</w:t>
            </w:r>
            <w:r>
              <w:rPr>
                <w:sz w:val="20"/>
              </w:rPr>
              <w:t>, test case design &amp; execution, develop SQL queries to test report data integrity, logging &amp; tracking defects and providing business and logical solutions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8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        </w:t>
            </w:r>
            <w:r w:rsidR="00D962ED">
              <w:rPr>
                <w:b/>
                <w:color w:val="244061"/>
                <w:sz w:val="20"/>
              </w:rPr>
              <w:t xml:space="preserve">                              </w:t>
            </w:r>
            <w:r>
              <w:rPr>
                <w:color w:val="244061"/>
                <w:sz w:val="20"/>
              </w:rPr>
              <w:t>Sep’ 2010 – Oct’ 2010</w:t>
            </w:r>
          </w:p>
        </w:tc>
      </w:tr>
      <w:tr w:rsidR="00BA17BC">
        <w:trPr>
          <w:trHeight w:val="85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Comcast Secure Back Up Service Testing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Quality Center, CSBS client</w:t>
            </w:r>
          </w:p>
        </w:tc>
      </w:tr>
      <w:tr w:rsidR="00BA17BC">
        <w:trPr>
          <w:trHeight w:val="265"/>
        </w:trPr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z w:val="20"/>
              </w:rPr>
              <w:t>Business &amp; design requirements analysis</w:t>
            </w:r>
            <w:r>
              <w:rPr>
                <w:sz w:val="20"/>
              </w:rPr>
              <w:t>, test case design &amp; execution, develop SQL queries to test report data integrity, logging &amp; tracking defects and providing business and logical solutions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9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</w:t>
            </w:r>
            <w:r w:rsidR="00D962ED">
              <w:rPr>
                <w:b/>
                <w:color w:val="244061"/>
                <w:sz w:val="20"/>
              </w:rPr>
              <w:t xml:space="preserve">                                                           </w:t>
            </w:r>
            <w:r>
              <w:rPr>
                <w:color w:val="244061"/>
                <w:sz w:val="20"/>
              </w:rPr>
              <w:t>Jun’ 2010 – Sep’ 2010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Cell Backhaul (CBH) </w:t>
            </w:r>
            <w:r w:rsidR="00D962ED">
              <w:rPr>
                <w:b/>
                <w:color w:val="244061"/>
                <w:sz w:val="20"/>
              </w:rPr>
              <w:t>–</w:t>
            </w:r>
            <w:r>
              <w:rPr>
                <w:b/>
                <w:color w:val="244061"/>
                <w:sz w:val="20"/>
              </w:rPr>
              <w:t xml:space="preserve"> MetaSolv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Engineer</w:t>
            </w:r>
            <w:r>
              <w:rPr>
                <w:b/>
                <w:color w:val="244061"/>
                <w:sz w:val="20"/>
              </w:rPr>
              <w:tab/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MetaSolv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Entering</w:t>
            </w:r>
            <w:r>
              <w:rPr>
                <w:b/>
                <w:sz w:val="20"/>
              </w:rPr>
              <w:t xml:space="preserve"> Product Service Requests (PSR)</w:t>
            </w:r>
            <w:r>
              <w:rPr>
                <w:sz w:val="20"/>
              </w:rPr>
              <w:t xml:space="preserve"> related to products and services ordered for Comcast 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Performing </w:t>
            </w:r>
            <w:r>
              <w:rPr>
                <w:b/>
                <w:sz w:val="20"/>
              </w:rPr>
              <w:t>engineering tasks</w:t>
            </w:r>
            <w:r>
              <w:rPr>
                <w:sz w:val="20"/>
              </w:rPr>
              <w:t xml:space="preserve"> related to </w:t>
            </w:r>
            <w:r>
              <w:rPr>
                <w:b/>
                <w:sz w:val="20"/>
              </w:rPr>
              <w:t>connection design</w:t>
            </w:r>
            <w:r>
              <w:rPr>
                <w:sz w:val="20"/>
              </w:rPr>
              <w:t xml:space="preserve"> in </w:t>
            </w:r>
            <w:r>
              <w:rPr>
                <w:b/>
                <w:sz w:val="20"/>
              </w:rPr>
              <w:t>MetaSolv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Designing </w:t>
            </w:r>
            <w:r>
              <w:rPr>
                <w:b/>
                <w:sz w:val="20"/>
              </w:rPr>
              <w:t>transport facilities</w:t>
            </w:r>
            <w:r>
              <w:rPr>
                <w:sz w:val="20"/>
              </w:rPr>
              <w:t xml:space="preserve"> connecting fiber nodes; Performing workflow tasks, including design tasks for provisioning of connections and placing service items in </w:t>
            </w:r>
            <w:r>
              <w:rPr>
                <w:b/>
                <w:sz w:val="20"/>
              </w:rPr>
              <w:t>“In Service” status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Creating and maintaining the </w:t>
            </w:r>
            <w:r>
              <w:rPr>
                <w:b/>
                <w:sz w:val="20"/>
              </w:rPr>
              <w:t xml:space="preserve">Design Layout Reports (DLR)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Circuit Layout Reports (CLR)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Creating and maintaining </w:t>
            </w:r>
            <w:r>
              <w:rPr>
                <w:b/>
                <w:sz w:val="20"/>
              </w:rPr>
              <w:t>equipment assets</w:t>
            </w:r>
            <w:r>
              <w:rPr>
                <w:sz w:val="20"/>
              </w:rPr>
              <w:t xml:space="preserve"> and the entire </w:t>
            </w:r>
            <w:r>
              <w:rPr>
                <w:b/>
                <w:sz w:val="20"/>
              </w:rPr>
              <w:t>network inventory</w:t>
            </w:r>
            <w:r>
              <w:rPr>
                <w:sz w:val="20"/>
              </w:rPr>
              <w:t xml:space="preserve"> of the provider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10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</w:t>
            </w:r>
            <w:r w:rsidR="00033C71">
              <w:rPr>
                <w:b/>
                <w:color w:val="244061"/>
                <w:sz w:val="20"/>
              </w:rPr>
              <w:t xml:space="preserve">                                                                </w:t>
            </w:r>
            <w:r>
              <w:rPr>
                <w:color w:val="244061"/>
                <w:sz w:val="20"/>
              </w:rPr>
              <w:t>Jan’ 2010 – Jun’ 2010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Comcast Market Deployment System –Release 2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lastRenderedPageBreak/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MS Excel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z w:val="20"/>
              </w:rPr>
              <w:t>Business &amp; design requirements analysis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test case design &amp; execution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 xml:space="preserve">logging &amp; tracking defects </w:t>
            </w:r>
            <w:r>
              <w:rPr>
                <w:sz w:val="20"/>
              </w:rPr>
              <w:t>and providing business and logical solutions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11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           </w:t>
            </w:r>
            <w:r w:rsidR="00B814E2">
              <w:rPr>
                <w:b/>
                <w:color w:val="244061"/>
                <w:sz w:val="20"/>
              </w:rPr>
              <w:t xml:space="preserve">                            </w:t>
            </w:r>
            <w:r>
              <w:rPr>
                <w:color w:val="244061"/>
                <w:sz w:val="20"/>
              </w:rPr>
              <w:t>Oct’ 2009 – Jan’ 2010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Comcast Guide Auto Testing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Developer</w:t>
            </w:r>
            <w:r>
              <w:rPr>
                <w:b/>
                <w:color w:val="244061"/>
                <w:sz w:val="20"/>
              </w:rPr>
              <w:tab/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Core Java, Test NG, Maven.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Requirement analysis, test flow design and writing Java methods to automate the test cases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Designing the exception handling mechanism and developing CSV reports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Unit and integration testing of the designed code and implementing Test NG jars</w:t>
            </w:r>
          </w:p>
        </w:tc>
      </w:tr>
    </w:tbl>
    <w:p w:rsidR="00BA17BC" w:rsidRDefault="00BA17BC">
      <w:pPr>
        <w:jc w:val="both"/>
        <w:rPr>
          <w:b/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12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           </w:t>
            </w:r>
            <w:r w:rsidR="00527929">
              <w:rPr>
                <w:b/>
                <w:color w:val="244061"/>
                <w:sz w:val="20"/>
              </w:rPr>
              <w:t xml:space="preserve">                            </w:t>
            </w:r>
            <w:r>
              <w:rPr>
                <w:color w:val="244061"/>
                <w:sz w:val="20"/>
              </w:rPr>
              <w:t>Oct’ 2009 – Oct’ 2009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Market Deployment System –Phase2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rPr>
          <w:trHeight w:val="75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MS Excel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Requirements analysis, test case design, reviewing actual &amp; expected results to ensure accuracy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Tracking success/fail rates of test cases and documenting any test discrepancies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13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 Chennai, India                                                                                   </w:t>
            </w:r>
            <w:r>
              <w:rPr>
                <w:color w:val="244061"/>
                <w:sz w:val="20"/>
              </w:rPr>
              <w:t>Jul’ 2009 – Oct’ 2009</w:t>
            </w:r>
          </w:p>
        </w:tc>
      </w:tr>
      <w:tr w:rsidR="00BA17BC">
        <w:trPr>
          <w:trHeight w:val="170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OCTO DVR Portability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  <w:r>
              <w:rPr>
                <w:b/>
                <w:color w:val="244061"/>
                <w:sz w:val="20"/>
              </w:rPr>
              <w:tab/>
            </w:r>
          </w:p>
        </w:tc>
      </w:tr>
      <w:tr w:rsidR="00BA17BC">
        <w:trPr>
          <w:trHeight w:val="75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MS Word /Excel, Mantis Defect tracker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Requirements analysis, test case design &amp; execution, test plan documentation 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Preparation of </w:t>
            </w:r>
            <w:r>
              <w:rPr>
                <w:b/>
                <w:sz w:val="20"/>
              </w:rPr>
              <w:t>Traceability Matrix, end-to-end testing</w:t>
            </w:r>
            <w:r>
              <w:rPr>
                <w:sz w:val="20"/>
              </w:rPr>
              <w:t xml:space="preserve"> (</w:t>
            </w:r>
            <w:r>
              <w:rPr>
                <w:b/>
                <w:sz w:val="20"/>
              </w:rPr>
              <w:t>Integration Testing), defect tracking</w:t>
            </w:r>
          </w:p>
        </w:tc>
      </w:tr>
    </w:tbl>
    <w:p w:rsidR="00BA17BC" w:rsidRDefault="00BA17BC">
      <w:pPr>
        <w:jc w:val="both"/>
        <w:rPr>
          <w:b/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14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Comcast, Chennai, India                                                      </w:t>
            </w:r>
            <w:r>
              <w:rPr>
                <w:color w:val="244061"/>
                <w:sz w:val="20"/>
              </w:rPr>
              <w:t>Apr’ 2009 – Jun’ 2009</w:t>
            </w:r>
          </w:p>
        </w:tc>
      </w:tr>
      <w:tr w:rsidR="00BA17BC">
        <w:trPr>
          <w:trHeight w:val="152"/>
        </w:trPr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CIM Testing – x Platform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Quality Center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Requirements analysis, test case design &amp; execution and logging &amp; tracking defects in QC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15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Charter, Chennai, India                                                        </w:t>
            </w:r>
            <w:r w:rsidR="009D0B39">
              <w:rPr>
                <w:b/>
                <w:color w:val="244061"/>
                <w:sz w:val="20"/>
              </w:rPr>
              <w:t xml:space="preserve">                           </w:t>
            </w:r>
            <w:r>
              <w:rPr>
                <w:color w:val="244061"/>
                <w:sz w:val="20"/>
              </w:rPr>
              <w:t>Oct’ 2008 – Feb’ 2009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Charter - OMS Release 7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Concept Wave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pacing w:val="-4"/>
                <w:sz w:val="20"/>
              </w:rPr>
              <w:t xml:space="preserve">Worked on </w:t>
            </w:r>
            <w:r>
              <w:rPr>
                <w:b/>
                <w:spacing w:val="-4"/>
                <w:sz w:val="20"/>
              </w:rPr>
              <w:t>OMS_LSR Testing project</w:t>
            </w:r>
            <w:r>
              <w:rPr>
                <w:spacing w:val="-4"/>
                <w:sz w:val="20"/>
              </w:rPr>
              <w:t xml:space="preserve">, involving </w:t>
            </w:r>
            <w:r>
              <w:rPr>
                <w:b/>
                <w:spacing w:val="-4"/>
                <w:sz w:val="20"/>
              </w:rPr>
              <w:t>Functional/ Black Box testing</w:t>
            </w:r>
            <w:r>
              <w:rPr>
                <w:spacing w:val="-4"/>
                <w:sz w:val="20"/>
              </w:rPr>
              <w:t xml:space="preserve"> and </w:t>
            </w:r>
            <w:r>
              <w:rPr>
                <w:b/>
                <w:spacing w:val="-4"/>
                <w:sz w:val="20"/>
              </w:rPr>
              <w:t>Regression Testing</w:t>
            </w:r>
            <w:r>
              <w:rPr>
                <w:spacing w:val="-4"/>
                <w:sz w:val="20"/>
              </w:rPr>
              <w:t xml:space="preserve"> of the Order management tool developed using Concept wave Order Care Technology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pacing w:val="-6"/>
                <w:sz w:val="20"/>
              </w:rPr>
              <w:t>Requirements analysis, preparation of test cases, test log, manual testing, bug reporting &amp; bug regression</w:t>
            </w:r>
          </w:p>
        </w:tc>
      </w:tr>
    </w:tbl>
    <w:p w:rsidR="00BA17BC" w:rsidRDefault="00BA17BC">
      <w:pPr>
        <w:jc w:val="both"/>
        <w:rPr>
          <w:b/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16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Charter, Chennai, India                                                     </w:t>
            </w:r>
            <w:r w:rsidR="008E4377">
              <w:rPr>
                <w:b/>
                <w:color w:val="244061"/>
                <w:sz w:val="20"/>
              </w:rPr>
              <w:t xml:space="preserve">                              </w:t>
            </w:r>
            <w:r>
              <w:rPr>
                <w:color w:val="244061"/>
                <w:sz w:val="20"/>
              </w:rPr>
              <w:t>Sep’ 2008 – Oct’ 2008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Charter-OM Maintenanceand4.2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Concept Wave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>Requirements analysis, identification of testing scenarios and impact analysis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Preparation of test cases test log, </w:t>
            </w:r>
            <w:r>
              <w:rPr>
                <w:b/>
                <w:sz w:val="20"/>
              </w:rPr>
              <w:t>manual testing,bug reporting &amp; bug regression</w:t>
            </w:r>
          </w:p>
        </w:tc>
      </w:tr>
    </w:tbl>
    <w:p w:rsidR="00BA17BC" w:rsidRDefault="00BA17BC">
      <w:pPr>
        <w:jc w:val="both"/>
        <w:rPr>
          <w:sz w:val="16"/>
        </w:rPr>
      </w:pPr>
    </w:p>
    <w:tbl>
      <w:tblPr>
        <w:tblW w:w="5000" w:type="pct"/>
        <w:tblInd w:w="-108" w:type="dxa"/>
        <w:tblLayout w:type="fixed"/>
        <w:tblLook w:val="0000"/>
      </w:tblPr>
      <w:tblGrid>
        <w:gridCol w:w="1676"/>
        <w:gridCol w:w="9007"/>
      </w:tblGrid>
      <w:tr w:rsidR="00BA17BC">
        <w:tc>
          <w:tcPr>
            <w:tcW w:w="1693" w:type="dxa"/>
            <w:tcBorders>
              <w:bottom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Client # 17</w:t>
            </w:r>
          </w:p>
        </w:tc>
        <w:tc>
          <w:tcPr>
            <w:tcW w:w="9107" w:type="dxa"/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 xml:space="preserve">Charter, Chennai, India                                                                      </w:t>
            </w:r>
            <w:r>
              <w:rPr>
                <w:color w:val="244061"/>
                <w:sz w:val="20"/>
              </w:rPr>
              <w:t>June’ 2008 – Oct’ 2008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Project Name</w:t>
            </w:r>
          </w:p>
        </w:tc>
        <w:tc>
          <w:tcPr>
            <w:tcW w:w="9107" w:type="dxa"/>
            <w:tcBorders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Charter Nimsprogram 2008, Granite/Precision Su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Role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b/>
                <w:color w:val="244061"/>
                <w:sz w:val="20"/>
              </w:rPr>
              <w:t>Developer / Tester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bottom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Technologies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  <w:bottom w:val="single" w:sz="2" w:space="0" w:color="DBE5F1"/>
            </w:tcBorders>
            <w:shd w:val="clear" w:color="auto" w:fill="auto"/>
          </w:tcPr>
          <w:p w:rsidR="00BA17BC" w:rsidRDefault="00EC7D08">
            <w:pPr>
              <w:jc w:val="both"/>
            </w:pPr>
            <w:r>
              <w:rPr>
                <w:sz w:val="20"/>
              </w:rPr>
              <w:t>PL/SQL, Granite Tool, Java</w:t>
            </w:r>
          </w:p>
        </w:tc>
      </w:tr>
      <w:tr w:rsidR="00BA17BC">
        <w:tc>
          <w:tcPr>
            <w:tcW w:w="1693" w:type="dxa"/>
            <w:tcBorders>
              <w:top w:val="single" w:sz="2" w:space="0" w:color="DBE5F1"/>
              <w:right w:val="single" w:sz="2" w:space="0" w:color="DBE5F1"/>
            </w:tcBorders>
            <w:shd w:val="clear" w:color="auto" w:fill="F6F9FC"/>
          </w:tcPr>
          <w:p w:rsidR="00BA17BC" w:rsidRDefault="00EC7D08">
            <w:pPr>
              <w:jc w:val="both"/>
            </w:pPr>
            <w:r>
              <w:rPr>
                <w:sz w:val="20"/>
              </w:rPr>
              <w:t>Key deliverables</w:t>
            </w:r>
          </w:p>
        </w:tc>
        <w:tc>
          <w:tcPr>
            <w:tcW w:w="9107" w:type="dxa"/>
            <w:tcBorders>
              <w:top w:val="single" w:sz="2" w:space="0" w:color="DBE5F1"/>
              <w:left w:val="single" w:sz="2" w:space="0" w:color="DBE5F1"/>
            </w:tcBorders>
            <w:shd w:val="clear" w:color="auto" w:fill="auto"/>
          </w:tcPr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Requirements analysis, </w:t>
            </w:r>
            <w:r>
              <w:rPr>
                <w:b/>
                <w:sz w:val="20"/>
              </w:rPr>
              <w:t>design and modeling of Network equipment’s</w:t>
            </w:r>
            <w:r>
              <w:rPr>
                <w:sz w:val="20"/>
              </w:rPr>
              <w:t xml:space="preserve"> using </w:t>
            </w:r>
            <w:r>
              <w:rPr>
                <w:b/>
                <w:sz w:val="20"/>
              </w:rPr>
              <w:t>Network inventory management tool like Granite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b/>
                <w:spacing w:val="-6"/>
                <w:sz w:val="20"/>
              </w:rPr>
              <w:t>Unit testing</w:t>
            </w:r>
            <w:r>
              <w:rPr>
                <w:spacing w:val="-6"/>
                <w:sz w:val="20"/>
              </w:rPr>
              <w:t xml:space="preserve"> of all the equipment modeled in Granite and connecting various Network equipment’s tools like Granite and elements modeled in Granite to form  the Virtual network of the Charter in the Database</w:t>
            </w:r>
          </w:p>
          <w:p w:rsidR="00BA17BC" w:rsidRDefault="00EC7D08">
            <w:pPr>
              <w:pStyle w:val="ListParagraph"/>
              <w:numPr>
                <w:ilvl w:val="0"/>
                <w:numId w:val="6"/>
              </w:numPr>
              <w:overflowPunct/>
              <w:autoSpaceDE/>
              <w:ind w:left="342"/>
              <w:contextualSpacing w:val="0"/>
              <w:jc w:val="both"/>
            </w:pPr>
            <w:r>
              <w:rPr>
                <w:sz w:val="20"/>
              </w:rPr>
              <w:t xml:space="preserve">Generation of </w:t>
            </w:r>
            <w:r>
              <w:rPr>
                <w:b/>
                <w:sz w:val="20"/>
              </w:rPr>
              <w:t>PL/SQl code</w:t>
            </w:r>
            <w:r>
              <w:rPr>
                <w:sz w:val="20"/>
              </w:rPr>
              <w:t xml:space="preserve"> for parsing source data from client Database to the Inventory management system using Reconciliation Tool developed for Charter</w:t>
            </w:r>
          </w:p>
        </w:tc>
      </w:tr>
    </w:tbl>
    <w:p w:rsidR="00BA17BC" w:rsidRDefault="00BA17BC">
      <w:pPr>
        <w:jc w:val="both"/>
        <w:rPr>
          <w:vanish/>
        </w:rPr>
      </w:pPr>
    </w:p>
    <w:sectPr w:rsidR="00BA17BC" w:rsidSect="008E43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1D16" w:rsidRDefault="00051D16" w:rsidP="00EC7D08">
      <w:r>
        <w:separator/>
      </w:r>
    </w:p>
  </w:endnote>
  <w:endnote w:type="continuationSeparator" w:id="0">
    <w:p w:rsidR="00051D16" w:rsidRDefault="00051D16" w:rsidP="00EC7D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08" w:rsidRDefault="00EC7D0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08" w:rsidRDefault="00EC7D0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08" w:rsidRDefault="00EC7D0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1D16" w:rsidRDefault="00051D16" w:rsidP="00EC7D08">
      <w:r>
        <w:separator/>
      </w:r>
    </w:p>
  </w:footnote>
  <w:footnote w:type="continuationSeparator" w:id="0">
    <w:p w:rsidR="00051D16" w:rsidRDefault="00051D16" w:rsidP="00EC7D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08" w:rsidRDefault="00EC7D0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08" w:rsidRDefault="00EC7D0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D08" w:rsidRDefault="00EC7D0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451.8pt;height:451.8pt" o:bullet="t" filled="t">
        <v:fill color2="black"/>
        <v:imagedata r:id="rId1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3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0000003"/>
    <w:multiLevelType w:val="singleLevel"/>
    <w:tmpl w:val="00000003"/>
    <w:name w:val="WW8Num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3">
    <w:nsid w:val="00000004"/>
    <w:multiLevelType w:val="singleLevel"/>
    <w:tmpl w:val="00000004"/>
    <w:name w:val="WW8Num8"/>
    <w:lvl w:ilvl="0">
      <w:start w:val="1"/>
      <w:numFmt w:val="bullet"/>
      <w:lvlText w:val=""/>
      <w:lvlJc w:val="left"/>
      <w:pPr>
        <w:tabs>
          <w:tab w:val="num" w:pos="0"/>
        </w:tabs>
        <w:ind w:left="360" w:hanging="360"/>
      </w:pPr>
      <w:rPr>
        <w:rFonts w:ascii="Wingdings 3" w:hAnsi="Wingdings 3" w:cs="Wingdings 3" w:hint="default"/>
        <w:color w:val="1F497D"/>
        <w:sz w:val="20"/>
        <w:szCs w:val="20"/>
      </w:rPr>
    </w:lvl>
  </w:abstractNum>
  <w:abstractNum w:abstractNumId="4">
    <w:nsid w:val="00000005"/>
    <w:multiLevelType w:val="singleLevel"/>
    <w:tmpl w:val="00000005"/>
    <w:name w:val="WW8Num9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</w:abstractNum>
  <w:abstractNum w:abstractNumId="5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/>
        <w:color w:val="365F91"/>
        <w:sz w:val="16"/>
        <w:szCs w:val="20"/>
      </w:rPr>
    </w:lvl>
  </w:abstractNum>
  <w:abstractNum w:abstractNumId="6">
    <w:nsid w:val="4A32197C"/>
    <w:multiLevelType w:val="hybridMultilevel"/>
    <w:tmpl w:val="BA02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986124"/>
    <w:multiLevelType w:val="hybridMultilevel"/>
    <w:tmpl w:val="FC222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90"/>
  <w:drawingGridVerticalSpacing w:val="0"/>
  <w:displayHorizontalDrawingGridEvery w:val="0"/>
  <w:displayVerticalDrawingGridEvery w:val="0"/>
  <w:characterSpacingControl w:val="doNotCompress"/>
  <w:hdrShapeDefaults>
    <o:shapedefaults v:ext="edit" spidmax="5122">
      <o:colormenu v:ext="edit" fillcolor="none [4]" strokecolor="none [1]" shadowcolor="none [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EC7D08"/>
    <w:rsid w:val="000275A5"/>
    <w:rsid w:val="00033C71"/>
    <w:rsid w:val="00041D47"/>
    <w:rsid w:val="0004726B"/>
    <w:rsid w:val="00051D16"/>
    <w:rsid w:val="0007642D"/>
    <w:rsid w:val="001B29CA"/>
    <w:rsid w:val="001C422B"/>
    <w:rsid w:val="001E3D51"/>
    <w:rsid w:val="002209E0"/>
    <w:rsid w:val="00240C66"/>
    <w:rsid w:val="00262C80"/>
    <w:rsid w:val="0026335B"/>
    <w:rsid w:val="002739FE"/>
    <w:rsid w:val="00306284"/>
    <w:rsid w:val="0032384B"/>
    <w:rsid w:val="003B46C0"/>
    <w:rsid w:val="003D4547"/>
    <w:rsid w:val="003E0A08"/>
    <w:rsid w:val="003E5776"/>
    <w:rsid w:val="00446018"/>
    <w:rsid w:val="004D304A"/>
    <w:rsid w:val="00527929"/>
    <w:rsid w:val="007326FF"/>
    <w:rsid w:val="00756199"/>
    <w:rsid w:val="0078361E"/>
    <w:rsid w:val="008E4377"/>
    <w:rsid w:val="008F42BA"/>
    <w:rsid w:val="0092289B"/>
    <w:rsid w:val="009A250A"/>
    <w:rsid w:val="009D0B39"/>
    <w:rsid w:val="00A16BC9"/>
    <w:rsid w:val="00A543F4"/>
    <w:rsid w:val="00A54FA6"/>
    <w:rsid w:val="00A5574A"/>
    <w:rsid w:val="00A955DE"/>
    <w:rsid w:val="00B12DCA"/>
    <w:rsid w:val="00B25035"/>
    <w:rsid w:val="00B814E2"/>
    <w:rsid w:val="00B90D99"/>
    <w:rsid w:val="00BA17BC"/>
    <w:rsid w:val="00BD7D42"/>
    <w:rsid w:val="00C027E4"/>
    <w:rsid w:val="00C322BC"/>
    <w:rsid w:val="00C4615D"/>
    <w:rsid w:val="00CE0C19"/>
    <w:rsid w:val="00D14E7F"/>
    <w:rsid w:val="00D41C32"/>
    <w:rsid w:val="00D61B63"/>
    <w:rsid w:val="00D962ED"/>
    <w:rsid w:val="00E83B75"/>
    <w:rsid w:val="00EC7D08"/>
    <w:rsid w:val="00F124BD"/>
    <w:rsid w:val="00F402C8"/>
    <w:rsid w:val="00F569D7"/>
    <w:rsid w:val="00FB0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BA17BC"/>
    <w:pPr>
      <w:suppressAutoHyphens/>
      <w:overflowPunct w:val="0"/>
      <w:autoSpaceDE w:val="0"/>
    </w:pPr>
    <w:rPr>
      <w:rFonts w:ascii="Arial" w:hAnsi="Arial" w:cs="Arial"/>
      <w:sz w:val="18"/>
      <w:lang w:val="en-US" w:eastAsia="ja-JP"/>
    </w:rPr>
  </w:style>
  <w:style w:type="paragraph" w:styleId="Heading1">
    <w:name w:val="heading 1"/>
    <w:basedOn w:val="Normal"/>
    <w:next w:val="Normal"/>
    <w:qFormat/>
    <w:rsid w:val="00BA17BC"/>
    <w:pPr>
      <w:pBdr>
        <w:top w:val="none" w:sz="0" w:space="0" w:color="000000"/>
        <w:left w:val="none" w:sz="0" w:space="0" w:color="000000"/>
        <w:bottom w:val="thinThickSmallGap" w:sz="12" w:space="1" w:color="943634"/>
        <w:right w:val="none" w:sz="0" w:space="0" w:color="000000"/>
      </w:pBdr>
      <w:tabs>
        <w:tab w:val="num" w:pos="0"/>
      </w:tabs>
      <w:spacing w:before="400"/>
      <w:jc w:val="center"/>
      <w:outlineLvl w:val="0"/>
    </w:pPr>
    <w:rPr>
      <w:rFonts w:ascii="Cambria" w:hAnsi="Cambria" w:cs="Cambria"/>
      <w:caps/>
      <w:color w:val="632423"/>
      <w:spacing w:val="20"/>
      <w:sz w:val="28"/>
      <w:szCs w:val="28"/>
    </w:rPr>
  </w:style>
  <w:style w:type="paragraph" w:styleId="Heading2">
    <w:name w:val="heading 2"/>
    <w:basedOn w:val="Normal"/>
    <w:next w:val="Normal"/>
    <w:qFormat/>
    <w:rsid w:val="00BA17BC"/>
    <w:pPr>
      <w:pBdr>
        <w:top w:val="none" w:sz="0" w:space="0" w:color="000000"/>
        <w:left w:val="none" w:sz="0" w:space="0" w:color="000000"/>
        <w:bottom w:val="single" w:sz="4" w:space="1" w:color="622423"/>
        <w:right w:val="none" w:sz="0" w:space="0" w:color="000000"/>
      </w:pBdr>
      <w:tabs>
        <w:tab w:val="num" w:pos="0"/>
      </w:tabs>
      <w:spacing w:before="400"/>
      <w:jc w:val="center"/>
      <w:outlineLvl w:val="1"/>
    </w:pPr>
    <w:rPr>
      <w:rFonts w:ascii="Cambria" w:eastAsia="Calibri" w:hAnsi="Cambria" w:cs="Cambria"/>
      <w:caps/>
      <w:color w:val="632423"/>
      <w:spacing w:val="15"/>
      <w:sz w:val="24"/>
      <w:szCs w:val="24"/>
    </w:rPr>
  </w:style>
  <w:style w:type="paragraph" w:styleId="Heading3">
    <w:name w:val="heading 3"/>
    <w:basedOn w:val="Normal"/>
    <w:next w:val="Normal"/>
    <w:qFormat/>
    <w:rsid w:val="00BA17BC"/>
    <w:pPr>
      <w:pBdr>
        <w:top w:val="dotted" w:sz="4" w:space="1" w:color="622423"/>
        <w:left w:val="none" w:sz="0" w:space="0" w:color="000000"/>
        <w:bottom w:val="dotted" w:sz="4" w:space="1" w:color="622423"/>
        <w:right w:val="none" w:sz="0" w:space="0" w:color="000000"/>
      </w:pBdr>
      <w:tabs>
        <w:tab w:val="num" w:pos="0"/>
      </w:tabs>
      <w:spacing w:before="300"/>
      <w:jc w:val="center"/>
      <w:outlineLvl w:val="2"/>
    </w:pPr>
    <w:rPr>
      <w:rFonts w:ascii="Cambria" w:hAnsi="Cambria" w:cs="Cambria"/>
      <w:caps/>
      <w:color w:val="622423"/>
      <w:sz w:val="24"/>
      <w:szCs w:val="24"/>
    </w:rPr>
  </w:style>
  <w:style w:type="paragraph" w:styleId="Heading4">
    <w:name w:val="heading 4"/>
    <w:basedOn w:val="Normal"/>
    <w:next w:val="Normal"/>
    <w:qFormat/>
    <w:rsid w:val="00BA17BC"/>
    <w:pPr>
      <w:pBdr>
        <w:top w:val="none" w:sz="0" w:space="0" w:color="000000"/>
        <w:left w:val="none" w:sz="0" w:space="0" w:color="000000"/>
        <w:bottom w:val="dotted" w:sz="4" w:space="1" w:color="943634"/>
        <w:right w:val="none" w:sz="0" w:space="0" w:color="000000"/>
      </w:pBdr>
      <w:tabs>
        <w:tab w:val="num" w:pos="0"/>
      </w:tabs>
      <w:spacing w:after="120"/>
      <w:jc w:val="center"/>
      <w:outlineLvl w:val="3"/>
    </w:pPr>
    <w:rPr>
      <w:rFonts w:ascii="Cambria" w:hAnsi="Cambria" w:cs="Cambria"/>
      <w:caps/>
      <w:color w:val="622423"/>
      <w:spacing w:val="10"/>
      <w:sz w:val="20"/>
    </w:rPr>
  </w:style>
  <w:style w:type="paragraph" w:styleId="Heading5">
    <w:name w:val="heading 5"/>
    <w:basedOn w:val="Normal"/>
    <w:next w:val="Normal"/>
    <w:qFormat/>
    <w:rsid w:val="00BA17BC"/>
    <w:pPr>
      <w:tabs>
        <w:tab w:val="num" w:pos="0"/>
      </w:tabs>
      <w:spacing w:before="320" w:after="120"/>
      <w:jc w:val="center"/>
      <w:outlineLvl w:val="4"/>
    </w:pPr>
    <w:rPr>
      <w:rFonts w:ascii="Cambria" w:hAnsi="Cambria" w:cs="Cambria"/>
      <w:caps/>
      <w:color w:val="622423"/>
      <w:spacing w:val="10"/>
      <w:sz w:val="20"/>
    </w:rPr>
  </w:style>
  <w:style w:type="paragraph" w:styleId="Heading6">
    <w:name w:val="heading 6"/>
    <w:basedOn w:val="Normal"/>
    <w:next w:val="Normal"/>
    <w:qFormat/>
    <w:rsid w:val="00BA17BC"/>
    <w:pPr>
      <w:tabs>
        <w:tab w:val="num" w:pos="0"/>
      </w:tabs>
      <w:spacing w:after="120"/>
      <w:jc w:val="center"/>
      <w:outlineLvl w:val="5"/>
    </w:pPr>
    <w:rPr>
      <w:rFonts w:ascii="Cambria" w:hAnsi="Cambria" w:cs="Cambria"/>
      <w:caps/>
      <w:color w:val="943634"/>
      <w:spacing w:val="10"/>
      <w:sz w:val="20"/>
    </w:rPr>
  </w:style>
  <w:style w:type="paragraph" w:styleId="Heading7">
    <w:name w:val="heading 7"/>
    <w:basedOn w:val="Normal"/>
    <w:next w:val="Normal"/>
    <w:qFormat/>
    <w:rsid w:val="00BA17BC"/>
    <w:pPr>
      <w:tabs>
        <w:tab w:val="num" w:pos="0"/>
      </w:tabs>
      <w:spacing w:after="120"/>
      <w:jc w:val="center"/>
      <w:outlineLvl w:val="6"/>
    </w:pPr>
    <w:rPr>
      <w:rFonts w:ascii="Cambria" w:hAnsi="Cambria" w:cs="Cambria"/>
      <w:i/>
      <w:iCs/>
      <w:caps/>
      <w:color w:val="943634"/>
      <w:spacing w:val="10"/>
      <w:sz w:val="20"/>
    </w:rPr>
  </w:style>
  <w:style w:type="paragraph" w:styleId="Heading8">
    <w:name w:val="heading 8"/>
    <w:basedOn w:val="Normal"/>
    <w:next w:val="Normal"/>
    <w:qFormat/>
    <w:rsid w:val="00BA17BC"/>
    <w:pPr>
      <w:tabs>
        <w:tab w:val="num" w:pos="0"/>
      </w:tabs>
      <w:spacing w:after="120"/>
      <w:jc w:val="center"/>
      <w:outlineLvl w:val="7"/>
    </w:pPr>
    <w:rPr>
      <w:rFonts w:ascii="Cambria" w:hAnsi="Cambria" w:cs="Cambria"/>
      <w:caps/>
      <w:spacing w:val="10"/>
      <w:sz w:val="20"/>
    </w:rPr>
  </w:style>
  <w:style w:type="paragraph" w:styleId="Heading9">
    <w:name w:val="heading 9"/>
    <w:basedOn w:val="Normal"/>
    <w:next w:val="Normal"/>
    <w:qFormat/>
    <w:rsid w:val="00BA17BC"/>
    <w:pPr>
      <w:tabs>
        <w:tab w:val="num" w:pos="0"/>
      </w:tabs>
      <w:spacing w:after="120"/>
      <w:jc w:val="center"/>
      <w:outlineLvl w:val="8"/>
    </w:pPr>
    <w:rPr>
      <w:rFonts w:ascii="Cambria" w:hAnsi="Cambria" w:cs="Cambria"/>
      <w:i/>
      <w:iCs/>
      <w:caps/>
      <w:spacing w:val="1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A17BC"/>
    <w:rPr>
      <w:rFonts w:ascii="Symbol" w:hAnsi="Symbol" w:cs="Symbol" w:hint="default"/>
      <w:sz w:val="20"/>
    </w:rPr>
  </w:style>
  <w:style w:type="character" w:customStyle="1" w:styleId="WW8Num2z0">
    <w:name w:val="WW8Num2z0"/>
    <w:rsid w:val="00BA17BC"/>
    <w:rPr>
      <w:rFonts w:ascii="Symbol" w:hAnsi="Symbol" w:cs="Symbol" w:hint="default"/>
      <w:color w:val="000000"/>
    </w:rPr>
  </w:style>
  <w:style w:type="character" w:customStyle="1" w:styleId="WW8Num2z1">
    <w:name w:val="WW8Num2z1"/>
    <w:rsid w:val="00BA17BC"/>
    <w:rPr>
      <w:rFonts w:ascii="Courier New" w:hAnsi="Courier New" w:cs="Courier New" w:hint="default"/>
    </w:rPr>
  </w:style>
  <w:style w:type="character" w:customStyle="1" w:styleId="WW8Num2z2">
    <w:name w:val="WW8Num2z2"/>
    <w:rsid w:val="00BA17BC"/>
    <w:rPr>
      <w:rFonts w:ascii="Wingdings" w:hAnsi="Wingdings" w:cs="Wingdings" w:hint="default"/>
    </w:rPr>
  </w:style>
  <w:style w:type="character" w:customStyle="1" w:styleId="WW8Num2z3">
    <w:name w:val="WW8Num2z3"/>
    <w:rsid w:val="00BA17BC"/>
    <w:rPr>
      <w:rFonts w:ascii="Symbol" w:hAnsi="Symbol" w:cs="Symbol" w:hint="default"/>
    </w:rPr>
  </w:style>
  <w:style w:type="character" w:customStyle="1" w:styleId="WW8Num3z0">
    <w:name w:val="WW8Num3z0"/>
    <w:rsid w:val="00BA17BC"/>
    <w:rPr>
      <w:rFonts w:ascii="Wingdings" w:hAnsi="Wingdings" w:cs="Wingdings" w:hint="default"/>
      <w:sz w:val="16"/>
    </w:rPr>
  </w:style>
  <w:style w:type="character" w:customStyle="1" w:styleId="WW8Num3z1">
    <w:name w:val="WW8Num3z1"/>
    <w:rsid w:val="00BA17BC"/>
    <w:rPr>
      <w:rFonts w:ascii="Courier New" w:hAnsi="Courier New" w:cs="Courier New" w:hint="default"/>
    </w:rPr>
  </w:style>
  <w:style w:type="character" w:customStyle="1" w:styleId="WW8Num3z2">
    <w:name w:val="WW8Num3z2"/>
    <w:rsid w:val="00BA17BC"/>
    <w:rPr>
      <w:rFonts w:ascii="Wingdings" w:hAnsi="Wingdings" w:cs="Wingdings" w:hint="default"/>
    </w:rPr>
  </w:style>
  <w:style w:type="character" w:customStyle="1" w:styleId="WW8Num3z3">
    <w:name w:val="WW8Num3z3"/>
    <w:rsid w:val="00BA17BC"/>
    <w:rPr>
      <w:rFonts w:ascii="Symbol" w:hAnsi="Symbol" w:cs="Symbol" w:hint="default"/>
    </w:rPr>
  </w:style>
  <w:style w:type="character" w:customStyle="1" w:styleId="WW8Num4z0">
    <w:name w:val="WW8Num4z0"/>
    <w:rsid w:val="00BA17BC"/>
    <w:rPr>
      <w:rFonts w:ascii="Wingdings" w:hAnsi="Wingdings" w:cs="Wingdings" w:hint="default"/>
    </w:rPr>
  </w:style>
  <w:style w:type="character" w:customStyle="1" w:styleId="WW8Num4z1">
    <w:name w:val="WW8Num4z1"/>
    <w:rsid w:val="00BA17BC"/>
    <w:rPr>
      <w:rFonts w:ascii="Courier New" w:hAnsi="Courier New" w:cs="Courier New" w:hint="default"/>
    </w:rPr>
  </w:style>
  <w:style w:type="character" w:customStyle="1" w:styleId="WW8Num4z3">
    <w:name w:val="WW8Num4z3"/>
    <w:rsid w:val="00BA17BC"/>
    <w:rPr>
      <w:rFonts w:ascii="Symbol" w:hAnsi="Symbol" w:cs="Symbol" w:hint="default"/>
    </w:rPr>
  </w:style>
  <w:style w:type="character" w:customStyle="1" w:styleId="WW8Num5z0">
    <w:name w:val="WW8Num5z0"/>
    <w:rsid w:val="00BA17BC"/>
    <w:rPr>
      <w:rFonts w:ascii="Symbol" w:hAnsi="Symbol" w:cs="Symbol" w:hint="default"/>
    </w:rPr>
  </w:style>
  <w:style w:type="character" w:customStyle="1" w:styleId="WW8Num5z1">
    <w:name w:val="WW8Num5z1"/>
    <w:rsid w:val="00BA17BC"/>
    <w:rPr>
      <w:rFonts w:ascii="Courier New" w:hAnsi="Courier New" w:cs="Courier New" w:hint="default"/>
    </w:rPr>
  </w:style>
  <w:style w:type="character" w:customStyle="1" w:styleId="WW8Num5z2">
    <w:name w:val="WW8Num5z2"/>
    <w:rsid w:val="00BA17BC"/>
    <w:rPr>
      <w:rFonts w:ascii="Wingdings" w:hAnsi="Wingdings" w:cs="Wingdings" w:hint="default"/>
    </w:rPr>
  </w:style>
  <w:style w:type="character" w:customStyle="1" w:styleId="WW8Num6z0">
    <w:name w:val="WW8Num6z0"/>
    <w:rsid w:val="00BA17BC"/>
    <w:rPr>
      <w:rFonts w:ascii="Symbol" w:hAnsi="Symbol" w:cs="Symbol" w:hint="default"/>
    </w:rPr>
  </w:style>
  <w:style w:type="character" w:customStyle="1" w:styleId="WW8Num6z1">
    <w:name w:val="WW8Num6z1"/>
    <w:rsid w:val="00BA17BC"/>
    <w:rPr>
      <w:rFonts w:ascii="Courier New" w:hAnsi="Courier New" w:cs="Courier New" w:hint="default"/>
    </w:rPr>
  </w:style>
  <w:style w:type="character" w:customStyle="1" w:styleId="WW8Num6z2">
    <w:name w:val="WW8Num6z2"/>
    <w:rsid w:val="00BA17BC"/>
    <w:rPr>
      <w:rFonts w:ascii="Wingdings" w:hAnsi="Wingdings" w:cs="Wingdings" w:hint="default"/>
    </w:rPr>
  </w:style>
  <w:style w:type="character" w:customStyle="1" w:styleId="WW8Num7z0">
    <w:name w:val="WW8Num7z0"/>
    <w:rsid w:val="00BA17BC"/>
    <w:rPr>
      <w:rFonts w:ascii="Symbol" w:hAnsi="Symbol" w:cs="Symbol" w:hint="default"/>
      <w:color w:val="000000"/>
    </w:rPr>
  </w:style>
  <w:style w:type="character" w:customStyle="1" w:styleId="WW8Num7z1">
    <w:name w:val="WW8Num7z1"/>
    <w:rsid w:val="00BA17BC"/>
    <w:rPr>
      <w:rFonts w:ascii="Courier New" w:hAnsi="Courier New" w:cs="Courier New" w:hint="default"/>
    </w:rPr>
  </w:style>
  <w:style w:type="character" w:customStyle="1" w:styleId="WW8Num7z2">
    <w:name w:val="WW8Num7z2"/>
    <w:rsid w:val="00BA17BC"/>
    <w:rPr>
      <w:rFonts w:ascii="Wingdings" w:hAnsi="Wingdings" w:cs="Wingdings" w:hint="default"/>
    </w:rPr>
  </w:style>
  <w:style w:type="character" w:customStyle="1" w:styleId="WW8Num7z3">
    <w:name w:val="WW8Num7z3"/>
    <w:rsid w:val="00BA17BC"/>
    <w:rPr>
      <w:rFonts w:ascii="Symbol" w:hAnsi="Symbol" w:cs="Symbol" w:hint="default"/>
    </w:rPr>
  </w:style>
  <w:style w:type="character" w:customStyle="1" w:styleId="WW8Num8z0">
    <w:name w:val="WW8Num8z0"/>
    <w:rsid w:val="00BA17BC"/>
    <w:rPr>
      <w:rFonts w:ascii="Wingdings 3" w:hAnsi="Wingdings 3" w:cs="Wingdings 3" w:hint="default"/>
      <w:color w:val="1F497D"/>
      <w:sz w:val="20"/>
      <w:szCs w:val="20"/>
    </w:rPr>
  </w:style>
  <w:style w:type="character" w:customStyle="1" w:styleId="WW8Num8z1">
    <w:name w:val="WW8Num8z1"/>
    <w:rsid w:val="00BA17BC"/>
    <w:rPr>
      <w:rFonts w:ascii="Courier New" w:hAnsi="Courier New" w:cs="Courier New" w:hint="default"/>
    </w:rPr>
  </w:style>
  <w:style w:type="character" w:customStyle="1" w:styleId="WW8Num8z2">
    <w:name w:val="WW8Num8z2"/>
    <w:rsid w:val="00BA17BC"/>
    <w:rPr>
      <w:rFonts w:ascii="Wingdings" w:hAnsi="Wingdings" w:cs="Wingdings" w:hint="default"/>
    </w:rPr>
  </w:style>
  <w:style w:type="character" w:customStyle="1" w:styleId="WW8Num8z3">
    <w:name w:val="WW8Num8z3"/>
    <w:rsid w:val="00BA17BC"/>
    <w:rPr>
      <w:rFonts w:ascii="Symbol" w:hAnsi="Symbol" w:cs="Symbol" w:hint="default"/>
    </w:rPr>
  </w:style>
  <w:style w:type="character" w:customStyle="1" w:styleId="WW8Num9z0">
    <w:name w:val="WW8Num9z0"/>
    <w:rsid w:val="00BA17BC"/>
    <w:rPr>
      <w:rFonts w:ascii="Symbol" w:hAnsi="Symbol" w:cs="Symbol" w:hint="default"/>
      <w:sz w:val="24"/>
    </w:rPr>
  </w:style>
  <w:style w:type="character" w:customStyle="1" w:styleId="WW8Num9z1">
    <w:name w:val="WW8Num9z1"/>
    <w:rsid w:val="00BA17BC"/>
    <w:rPr>
      <w:rFonts w:ascii="Symbol" w:hAnsi="Symbol" w:cs="Symbol" w:hint="default"/>
    </w:rPr>
  </w:style>
  <w:style w:type="character" w:customStyle="1" w:styleId="WW8Num10z0">
    <w:name w:val="WW8Num10z0"/>
    <w:rsid w:val="00BA17BC"/>
    <w:rPr>
      <w:rFonts w:ascii="Symbol" w:hAnsi="Symbol" w:cs="Symbol" w:hint="default"/>
    </w:rPr>
  </w:style>
  <w:style w:type="character" w:customStyle="1" w:styleId="WW8Num10z1">
    <w:name w:val="WW8Num10z1"/>
    <w:rsid w:val="00BA17BC"/>
    <w:rPr>
      <w:rFonts w:ascii="Courier New" w:hAnsi="Courier New" w:cs="Courier New" w:hint="default"/>
    </w:rPr>
  </w:style>
  <w:style w:type="character" w:customStyle="1" w:styleId="WW8Num10z2">
    <w:name w:val="WW8Num10z2"/>
    <w:rsid w:val="00BA17BC"/>
    <w:rPr>
      <w:rFonts w:ascii="Wingdings" w:hAnsi="Wingdings" w:cs="Wingdings" w:hint="default"/>
    </w:rPr>
  </w:style>
  <w:style w:type="character" w:customStyle="1" w:styleId="WW8Num11z0">
    <w:name w:val="WW8Num11z0"/>
    <w:rsid w:val="00BA17BC"/>
    <w:rPr>
      <w:rFonts w:ascii="Wingdings 3" w:hAnsi="Wingdings 3" w:cs="Wingdings 3" w:hint="default"/>
      <w:color w:val="1F497D"/>
      <w:sz w:val="20"/>
      <w:szCs w:val="20"/>
    </w:rPr>
  </w:style>
  <w:style w:type="character" w:customStyle="1" w:styleId="WW8Num11z1">
    <w:name w:val="WW8Num11z1"/>
    <w:rsid w:val="00BA17BC"/>
    <w:rPr>
      <w:rFonts w:ascii="Courier New" w:hAnsi="Courier New" w:cs="Courier New" w:hint="default"/>
    </w:rPr>
  </w:style>
  <w:style w:type="character" w:customStyle="1" w:styleId="WW8Num11z2">
    <w:name w:val="WW8Num11z2"/>
    <w:rsid w:val="00BA17BC"/>
    <w:rPr>
      <w:rFonts w:ascii="Wingdings" w:hAnsi="Wingdings" w:cs="Wingdings" w:hint="default"/>
    </w:rPr>
  </w:style>
  <w:style w:type="character" w:customStyle="1" w:styleId="WW8Num11z3">
    <w:name w:val="WW8Num11z3"/>
    <w:rsid w:val="00BA17BC"/>
    <w:rPr>
      <w:rFonts w:ascii="Symbol" w:hAnsi="Symbol" w:cs="Symbol" w:hint="default"/>
    </w:rPr>
  </w:style>
  <w:style w:type="character" w:customStyle="1" w:styleId="WW8Num12z0">
    <w:name w:val="WW8Num12z0"/>
    <w:rsid w:val="00BA17BC"/>
    <w:rPr>
      <w:rFonts w:ascii="Symbol" w:hAnsi="Symbol" w:cs="Symbol" w:hint="default"/>
      <w:b/>
      <w:color w:val="365F91"/>
      <w:sz w:val="16"/>
      <w:szCs w:val="20"/>
    </w:rPr>
  </w:style>
  <w:style w:type="character" w:customStyle="1" w:styleId="WW8Num12z1">
    <w:name w:val="WW8Num12z1"/>
    <w:rsid w:val="00BA17BC"/>
    <w:rPr>
      <w:rFonts w:ascii="Courier New" w:hAnsi="Courier New" w:cs="Courier New" w:hint="default"/>
    </w:rPr>
  </w:style>
  <w:style w:type="character" w:customStyle="1" w:styleId="WW8Num12z2">
    <w:name w:val="WW8Num12z2"/>
    <w:rsid w:val="00BA17BC"/>
    <w:rPr>
      <w:rFonts w:ascii="Wingdings" w:hAnsi="Wingdings" w:cs="Wingdings" w:hint="default"/>
    </w:rPr>
  </w:style>
  <w:style w:type="character" w:customStyle="1" w:styleId="WW8Num12z3">
    <w:name w:val="WW8Num12z3"/>
    <w:rsid w:val="00BA17BC"/>
    <w:rPr>
      <w:rFonts w:ascii="Symbol" w:hAnsi="Symbol" w:cs="Symbol" w:hint="default"/>
    </w:rPr>
  </w:style>
  <w:style w:type="character" w:customStyle="1" w:styleId="WW8Num13z0">
    <w:name w:val="WW8Num13z0"/>
    <w:rsid w:val="00BA17BC"/>
    <w:rPr>
      <w:rFonts w:ascii="Wingdings" w:hAnsi="Wingdings" w:cs="Wingdings" w:hint="default"/>
      <w:color w:val="1F497D"/>
      <w:sz w:val="20"/>
      <w:szCs w:val="20"/>
    </w:rPr>
  </w:style>
  <w:style w:type="character" w:customStyle="1" w:styleId="WW8Num13z1">
    <w:name w:val="WW8Num13z1"/>
    <w:rsid w:val="00BA17BC"/>
    <w:rPr>
      <w:rFonts w:ascii="Courier New" w:hAnsi="Courier New" w:cs="Courier New" w:hint="default"/>
    </w:rPr>
  </w:style>
  <w:style w:type="character" w:customStyle="1" w:styleId="WW8Num13z2">
    <w:name w:val="WW8Num13z2"/>
    <w:rsid w:val="00BA17BC"/>
    <w:rPr>
      <w:rFonts w:ascii="Wingdings" w:hAnsi="Wingdings" w:cs="Wingdings" w:hint="default"/>
    </w:rPr>
  </w:style>
  <w:style w:type="character" w:customStyle="1" w:styleId="WW8Num13z3">
    <w:name w:val="WW8Num13z3"/>
    <w:rsid w:val="00BA17BC"/>
    <w:rPr>
      <w:rFonts w:ascii="Symbol" w:hAnsi="Symbol" w:cs="Symbol" w:hint="default"/>
    </w:rPr>
  </w:style>
  <w:style w:type="character" w:customStyle="1" w:styleId="WW8Num14z0">
    <w:name w:val="WW8Num14z0"/>
    <w:rsid w:val="00BA17BC"/>
    <w:rPr>
      <w:rFonts w:ascii="Webdings" w:hAnsi="Webdings" w:cs="Webdings" w:hint="default"/>
      <w:b w:val="0"/>
      <w:i w:val="0"/>
      <w:strike w:val="0"/>
      <w:dstrike w:val="0"/>
      <w:color w:val="000000"/>
      <w:position w:val="0"/>
      <w:sz w:val="20"/>
      <w:szCs w:val="20"/>
      <w:u w:val="none" w:color="000000"/>
      <w:vertAlign w:val="baseline"/>
    </w:rPr>
  </w:style>
  <w:style w:type="character" w:customStyle="1" w:styleId="WW8Num14z1">
    <w:name w:val="WW8Num14z1"/>
    <w:rsid w:val="00BA17BC"/>
    <w:rPr>
      <w:rFonts w:ascii="Courier New" w:hAnsi="Courier New" w:cs="Courier New" w:hint="default"/>
    </w:rPr>
  </w:style>
  <w:style w:type="character" w:customStyle="1" w:styleId="WW8Num14z2">
    <w:name w:val="WW8Num14z2"/>
    <w:rsid w:val="00BA17BC"/>
    <w:rPr>
      <w:rFonts w:ascii="Wingdings" w:hAnsi="Wingdings" w:cs="Wingdings" w:hint="default"/>
    </w:rPr>
  </w:style>
  <w:style w:type="character" w:customStyle="1" w:styleId="WW8Num14z3">
    <w:name w:val="WW8Num14z3"/>
    <w:rsid w:val="00BA17BC"/>
    <w:rPr>
      <w:rFonts w:ascii="Symbol" w:hAnsi="Symbol" w:cs="Symbol" w:hint="default"/>
    </w:rPr>
  </w:style>
  <w:style w:type="character" w:customStyle="1" w:styleId="WW8Num15z0">
    <w:name w:val="WW8Num15z0"/>
    <w:rsid w:val="00BA17BC"/>
    <w:rPr>
      <w:rFonts w:ascii="Symbol" w:hAnsi="Symbol" w:cs="Symbol" w:hint="default"/>
      <w:color w:val="000000"/>
    </w:rPr>
  </w:style>
  <w:style w:type="character" w:customStyle="1" w:styleId="WW8Num15z1">
    <w:name w:val="WW8Num15z1"/>
    <w:rsid w:val="00BA17BC"/>
    <w:rPr>
      <w:rFonts w:ascii="Courier New" w:hAnsi="Courier New" w:cs="Courier New" w:hint="default"/>
    </w:rPr>
  </w:style>
  <w:style w:type="character" w:customStyle="1" w:styleId="WW8Num15z2">
    <w:name w:val="WW8Num15z2"/>
    <w:rsid w:val="00BA17BC"/>
    <w:rPr>
      <w:rFonts w:ascii="Wingdings" w:hAnsi="Wingdings" w:cs="Wingdings" w:hint="default"/>
    </w:rPr>
  </w:style>
  <w:style w:type="character" w:customStyle="1" w:styleId="WW8Num15z3">
    <w:name w:val="WW8Num15z3"/>
    <w:rsid w:val="00BA17BC"/>
    <w:rPr>
      <w:rFonts w:ascii="Symbol" w:hAnsi="Symbol" w:cs="Symbol" w:hint="default"/>
    </w:rPr>
  </w:style>
  <w:style w:type="character" w:customStyle="1" w:styleId="DefaultParagraphFont1">
    <w:name w:val="Default Paragraph Font1"/>
    <w:rsid w:val="00BA17BC"/>
  </w:style>
  <w:style w:type="character" w:customStyle="1" w:styleId="Heading1Char">
    <w:name w:val="Heading 1 Char"/>
    <w:rsid w:val="00BA17BC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rsid w:val="00BA17BC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rsid w:val="00BA17BC"/>
    <w:rPr>
      <w:rFonts w:eastAsia="Times New Roman" w:cs="Times New Roman"/>
      <w:caps/>
      <w:color w:val="622423"/>
      <w:sz w:val="24"/>
      <w:szCs w:val="24"/>
    </w:rPr>
  </w:style>
  <w:style w:type="character" w:customStyle="1" w:styleId="Heading4Char">
    <w:name w:val="Heading 4 Char"/>
    <w:rsid w:val="00BA17BC"/>
    <w:rPr>
      <w:rFonts w:eastAsia="Times New Roman" w:cs="Times New Roman"/>
      <w:caps/>
      <w:color w:val="622423"/>
      <w:spacing w:val="10"/>
    </w:rPr>
  </w:style>
  <w:style w:type="character" w:customStyle="1" w:styleId="Heading5Char">
    <w:name w:val="Heading 5 Char"/>
    <w:rsid w:val="00BA17BC"/>
    <w:rPr>
      <w:rFonts w:eastAsia="Times New Roman" w:cs="Times New Roman"/>
      <w:caps/>
      <w:color w:val="622423"/>
      <w:spacing w:val="10"/>
    </w:rPr>
  </w:style>
  <w:style w:type="character" w:customStyle="1" w:styleId="Heading6Char">
    <w:name w:val="Heading 6 Char"/>
    <w:rsid w:val="00BA17BC"/>
    <w:rPr>
      <w:rFonts w:eastAsia="Times New Roman" w:cs="Times New Roman"/>
      <w:caps/>
      <w:color w:val="943634"/>
      <w:spacing w:val="10"/>
    </w:rPr>
  </w:style>
  <w:style w:type="character" w:customStyle="1" w:styleId="Heading7Char">
    <w:name w:val="Heading 7 Char"/>
    <w:rsid w:val="00BA17BC"/>
    <w:rPr>
      <w:rFonts w:eastAsia="Times New Roman" w:cs="Times New Roman"/>
      <w:i/>
      <w:iCs/>
      <w:caps/>
      <w:color w:val="943634"/>
      <w:spacing w:val="10"/>
    </w:rPr>
  </w:style>
  <w:style w:type="character" w:customStyle="1" w:styleId="Heading8Char">
    <w:name w:val="Heading 8 Char"/>
    <w:rsid w:val="00BA17BC"/>
    <w:rPr>
      <w:rFonts w:eastAsia="Times New Roman" w:cs="Times New Roman"/>
      <w:caps/>
      <w:spacing w:val="10"/>
      <w:sz w:val="20"/>
      <w:szCs w:val="20"/>
    </w:rPr>
  </w:style>
  <w:style w:type="character" w:customStyle="1" w:styleId="Heading9Char">
    <w:name w:val="Heading 9 Char"/>
    <w:rsid w:val="00BA17BC"/>
    <w:rPr>
      <w:rFonts w:eastAsia="Times New Roman" w:cs="Times New Roman"/>
      <w:i/>
      <w:iCs/>
      <w:caps/>
      <w:spacing w:val="10"/>
      <w:sz w:val="20"/>
      <w:szCs w:val="20"/>
    </w:rPr>
  </w:style>
  <w:style w:type="character" w:customStyle="1" w:styleId="TitleChar">
    <w:name w:val="Title Char"/>
    <w:rsid w:val="00BA17BC"/>
    <w:rPr>
      <w:rFonts w:eastAsia="Times New Roman" w:cs="Times New Roman"/>
      <w:caps/>
      <w:color w:val="632423"/>
      <w:spacing w:val="50"/>
      <w:sz w:val="44"/>
      <w:szCs w:val="44"/>
    </w:rPr>
  </w:style>
  <w:style w:type="character" w:customStyle="1" w:styleId="SubtitleChar">
    <w:name w:val="Subtitle Char"/>
    <w:rsid w:val="00BA17BC"/>
    <w:rPr>
      <w:rFonts w:eastAsia="Times New Roman" w:cs="Times New Roman"/>
      <w:caps/>
      <w:spacing w:val="20"/>
      <w:sz w:val="18"/>
      <w:szCs w:val="18"/>
    </w:rPr>
  </w:style>
  <w:style w:type="character" w:styleId="Strong">
    <w:name w:val="Strong"/>
    <w:qFormat/>
    <w:rsid w:val="00BA17BC"/>
    <w:rPr>
      <w:b/>
      <w:bCs/>
      <w:color w:val="943634"/>
      <w:spacing w:val="5"/>
    </w:rPr>
  </w:style>
  <w:style w:type="character" w:styleId="Emphasis">
    <w:name w:val="Emphasis"/>
    <w:qFormat/>
    <w:rsid w:val="00BA17BC"/>
    <w:rPr>
      <w:caps/>
      <w:spacing w:val="5"/>
      <w:sz w:val="20"/>
      <w:szCs w:val="20"/>
    </w:rPr>
  </w:style>
  <w:style w:type="character" w:customStyle="1" w:styleId="NoSpacingChar">
    <w:name w:val="No Spacing Char"/>
    <w:rsid w:val="00BA17BC"/>
  </w:style>
  <w:style w:type="character" w:customStyle="1" w:styleId="QuoteChar">
    <w:name w:val="Quote Char"/>
    <w:rsid w:val="00BA17BC"/>
    <w:rPr>
      <w:rFonts w:eastAsia="Times New Roman" w:cs="Times New Roman"/>
      <w:i/>
      <w:iCs/>
    </w:rPr>
  </w:style>
  <w:style w:type="character" w:customStyle="1" w:styleId="IntenseQuoteChar">
    <w:name w:val="Intense Quote Char"/>
    <w:rsid w:val="00BA17BC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qFormat/>
    <w:rsid w:val="00BA17BC"/>
    <w:rPr>
      <w:i/>
      <w:iCs/>
    </w:rPr>
  </w:style>
  <w:style w:type="character" w:styleId="IntenseEmphasis">
    <w:name w:val="Intense Emphasis"/>
    <w:qFormat/>
    <w:rsid w:val="00BA17BC"/>
    <w:rPr>
      <w:i/>
      <w:iCs/>
      <w:caps/>
      <w:spacing w:val="10"/>
      <w:sz w:val="20"/>
      <w:szCs w:val="20"/>
    </w:rPr>
  </w:style>
  <w:style w:type="character" w:styleId="SubtleReference">
    <w:name w:val="Subtle Reference"/>
    <w:qFormat/>
    <w:rsid w:val="00BA17BC"/>
    <w:rPr>
      <w:rFonts w:ascii="Calibri" w:eastAsia="Times New Roman" w:hAnsi="Calibri" w:cs="Times New Roman"/>
      <w:i/>
      <w:iCs/>
      <w:color w:val="622423"/>
    </w:rPr>
  </w:style>
  <w:style w:type="character" w:styleId="IntenseReference">
    <w:name w:val="Intense Reference"/>
    <w:qFormat/>
    <w:rsid w:val="00BA17BC"/>
    <w:rPr>
      <w:rFonts w:ascii="Calibri" w:eastAsia="Times New Roman" w:hAnsi="Calibri" w:cs="Times New Roman"/>
      <w:b/>
      <w:bCs/>
      <w:i/>
      <w:iCs/>
      <w:color w:val="622423"/>
    </w:rPr>
  </w:style>
  <w:style w:type="character" w:styleId="BookTitle">
    <w:name w:val="Book Title"/>
    <w:qFormat/>
    <w:rsid w:val="00BA17BC"/>
    <w:rPr>
      <w:caps/>
      <w:color w:val="622423"/>
      <w:spacing w:val="5"/>
    </w:rPr>
  </w:style>
  <w:style w:type="character" w:styleId="Hyperlink">
    <w:name w:val="Hyperlink"/>
    <w:rsid w:val="00BA17BC"/>
    <w:rPr>
      <w:color w:val="0000FF"/>
      <w:u w:val="single"/>
    </w:rPr>
  </w:style>
  <w:style w:type="character" w:customStyle="1" w:styleId="BalloonTextChar">
    <w:name w:val="Balloon Text Char"/>
    <w:rsid w:val="00BA17BC"/>
    <w:rPr>
      <w:rFonts w:ascii="Tahoma" w:eastAsia="Times New Roman" w:hAnsi="Tahoma" w:cs="Tahoma"/>
      <w:sz w:val="16"/>
      <w:szCs w:val="16"/>
      <w:lang w:eastAsia="ja-JP"/>
    </w:rPr>
  </w:style>
  <w:style w:type="paragraph" w:customStyle="1" w:styleId="Heading">
    <w:name w:val="Heading"/>
    <w:basedOn w:val="Normal"/>
    <w:next w:val="Normal"/>
    <w:rsid w:val="00BA17BC"/>
    <w:pPr>
      <w:pBdr>
        <w:top w:val="dotted" w:sz="2" w:space="1" w:color="632423"/>
        <w:left w:val="none" w:sz="0" w:space="0" w:color="000000"/>
        <w:bottom w:val="dotted" w:sz="2" w:space="6" w:color="632423"/>
        <w:right w:val="none" w:sz="0" w:space="0" w:color="000000"/>
      </w:pBdr>
      <w:spacing w:before="500" w:after="300"/>
      <w:jc w:val="center"/>
    </w:pPr>
    <w:rPr>
      <w:rFonts w:ascii="Cambria" w:hAnsi="Cambria" w:cs="Cambria"/>
      <w:caps/>
      <w:color w:val="632423"/>
      <w:spacing w:val="50"/>
      <w:sz w:val="44"/>
      <w:szCs w:val="44"/>
    </w:rPr>
  </w:style>
  <w:style w:type="paragraph" w:styleId="BodyText">
    <w:name w:val="Body Text"/>
    <w:basedOn w:val="Normal"/>
    <w:rsid w:val="00BA17BC"/>
    <w:pPr>
      <w:spacing w:after="140" w:line="276" w:lineRule="auto"/>
    </w:pPr>
  </w:style>
  <w:style w:type="paragraph" w:styleId="List">
    <w:name w:val="List"/>
    <w:basedOn w:val="BodyText"/>
    <w:rsid w:val="00BA17BC"/>
  </w:style>
  <w:style w:type="paragraph" w:styleId="Caption">
    <w:name w:val="caption"/>
    <w:basedOn w:val="Normal"/>
    <w:next w:val="Normal"/>
    <w:qFormat/>
    <w:rsid w:val="00BA17BC"/>
    <w:rPr>
      <w:caps/>
      <w:spacing w:val="10"/>
      <w:szCs w:val="18"/>
    </w:rPr>
  </w:style>
  <w:style w:type="paragraph" w:customStyle="1" w:styleId="Index">
    <w:name w:val="Index"/>
    <w:basedOn w:val="Normal"/>
    <w:rsid w:val="00BA17BC"/>
    <w:pPr>
      <w:suppressLineNumbers/>
    </w:pPr>
  </w:style>
  <w:style w:type="paragraph" w:styleId="Subtitle">
    <w:name w:val="Subtitle"/>
    <w:basedOn w:val="Normal"/>
    <w:next w:val="Normal"/>
    <w:qFormat/>
    <w:rsid w:val="00BA17BC"/>
    <w:pPr>
      <w:spacing w:after="560"/>
      <w:jc w:val="center"/>
    </w:pPr>
    <w:rPr>
      <w:rFonts w:ascii="Cambria" w:hAnsi="Cambria" w:cs="Cambria"/>
      <w:caps/>
      <w:spacing w:val="20"/>
      <w:szCs w:val="18"/>
    </w:rPr>
  </w:style>
  <w:style w:type="paragraph" w:styleId="NoSpacing">
    <w:name w:val="No Spacing"/>
    <w:basedOn w:val="Normal"/>
    <w:qFormat/>
    <w:rsid w:val="00BA17BC"/>
  </w:style>
  <w:style w:type="paragraph" w:styleId="ListParagraph">
    <w:name w:val="List Paragraph"/>
    <w:basedOn w:val="Normal"/>
    <w:qFormat/>
    <w:rsid w:val="00BA17BC"/>
    <w:pPr>
      <w:ind w:left="720"/>
      <w:contextualSpacing/>
    </w:pPr>
  </w:style>
  <w:style w:type="paragraph" w:styleId="Quote">
    <w:name w:val="Quote"/>
    <w:basedOn w:val="Normal"/>
    <w:next w:val="Normal"/>
    <w:qFormat/>
    <w:rsid w:val="00BA17BC"/>
    <w:rPr>
      <w:rFonts w:ascii="Cambria" w:hAnsi="Cambria" w:cs="Cambria"/>
      <w:i/>
      <w:iCs/>
      <w:sz w:val="20"/>
    </w:rPr>
  </w:style>
  <w:style w:type="paragraph" w:styleId="IntenseQuote">
    <w:name w:val="Intense Quote"/>
    <w:basedOn w:val="Normal"/>
    <w:next w:val="Normal"/>
    <w:qFormat/>
    <w:rsid w:val="00BA17BC"/>
    <w:pPr>
      <w:pBdr>
        <w:top w:val="dotted" w:sz="2" w:space="10" w:color="632423"/>
        <w:left w:val="none" w:sz="0" w:space="0" w:color="000000"/>
        <w:bottom w:val="dotted" w:sz="2" w:space="4" w:color="632423"/>
        <w:right w:val="none" w:sz="0" w:space="0" w:color="000000"/>
      </w:pBdr>
      <w:spacing w:before="160" w:line="300" w:lineRule="auto"/>
      <w:ind w:left="1440" w:right="1440"/>
    </w:pPr>
    <w:rPr>
      <w:rFonts w:ascii="Cambria" w:hAnsi="Cambria" w:cs="Cambria"/>
      <w:caps/>
      <w:color w:val="622423"/>
      <w:spacing w:val="5"/>
      <w:sz w:val="20"/>
    </w:rPr>
  </w:style>
  <w:style w:type="paragraph" w:styleId="TOCHeading">
    <w:name w:val="TOC Heading"/>
    <w:basedOn w:val="Heading1"/>
    <w:next w:val="Normal"/>
    <w:qFormat/>
    <w:rsid w:val="00BA17BC"/>
    <w:pPr>
      <w:tabs>
        <w:tab w:val="clear" w:pos="0"/>
      </w:tabs>
      <w:outlineLvl w:val="9"/>
    </w:pPr>
    <w:rPr>
      <w:lang w:bidi="en-US"/>
    </w:rPr>
  </w:style>
  <w:style w:type="paragraph" w:styleId="BalloonText">
    <w:name w:val="Balloon Text"/>
    <w:basedOn w:val="Normal"/>
    <w:rsid w:val="00BA17BC"/>
    <w:rPr>
      <w:rFonts w:ascii="Tahoma" w:hAnsi="Tahoma" w:cs="Tahoma"/>
      <w:sz w:val="16"/>
      <w:szCs w:val="16"/>
    </w:rPr>
  </w:style>
  <w:style w:type="paragraph" w:customStyle="1" w:styleId="ResumeBullet">
    <w:name w:val="Resume Bullet"/>
    <w:basedOn w:val="Normal"/>
    <w:rsid w:val="00BA17BC"/>
    <w:pPr>
      <w:widowControl w:val="0"/>
      <w:tabs>
        <w:tab w:val="num" w:pos="720"/>
      </w:tabs>
      <w:overflowPunct/>
      <w:autoSpaceDE/>
      <w:ind w:left="720" w:hanging="360"/>
    </w:pPr>
    <w:rPr>
      <w:bCs/>
      <w:sz w:val="20"/>
    </w:rPr>
  </w:style>
  <w:style w:type="paragraph" w:customStyle="1" w:styleId="ResumeClientHeading">
    <w:name w:val="Resume Client Heading"/>
    <w:basedOn w:val="Heading1"/>
    <w:rsid w:val="00BA17BC"/>
    <w:pPr>
      <w:keepNext/>
      <w:widowControl w:val="0"/>
      <w:pBdr>
        <w:bottom w:val="none" w:sz="0" w:space="0" w:color="000000"/>
      </w:pBdr>
      <w:shd w:val="clear" w:color="auto" w:fill="C0C0C0"/>
      <w:tabs>
        <w:tab w:val="clear" w:pos="0"/>
        <w:tab w:val="right" w:pos="10498"/>
      </w:tabs>
      <w:overflowPunct/>
      <w:autoSpaceDE/>
      <w:spacing w:before="0"/>
      <w:jc w:val="left"/>
      <w:outlineLvl w:val="9"/>
    </w:pPr>
    <w:rPr>
      <w:rFonts w:cs="Arial"/>
      <w:b/>
      <w:caps w:val="0"/>
      <w:color w:val="000080"/>
      <w:spacing w:val="0"/>
      <w:sz w:val="20"/>
      <w:szCs w:val="20"/>
    </w:rPr>
  </w:style>
  <w:style w:type="paragraph" w:customStyle="1" w:styleId="Cog-bullet">
    <w:name w:val="Cog-bullet"/>
    <w:basedOn w:val="Normal"/>
    <w:rsid w:val="00BA17BC"/>
    <w:pPr>
      <w:keepNext/>
      <w:tabs>
        <w:tab w:val="num" w:pos="360"/>
      </w:tabs>
      <w:overflowPunct/>
      <w:autoSpaceDE/>
      <w:spacing w:before="60" w:after="60" w:line="260" w:lineRule="atLeast"/>
      <w:ind w:left="360" w:hanging="360"/>
    </w:pPr>
    <w:rPr>
      <w:sz w:val="20"/>
    </w:rPr>
  </w:style>
  <w:style w:type="paragraph" w:customStyle="1" w:styleId="ResumePositionHeading">
    <w:name w:val="Resume Position Heading"/>
    <w:basedOn w:val="Normal"/>
    <w:rsid w:val="00BA17BC"/>
    <w:pPr>
      <w:widowControl w:val="0"/>
      <w:overflowPunct/>
      <w:autoSpaceDE/>
      <w:ind w:left="-18"/>
    </w:pPr>
    <w:rPr>
      <w:b/>
      <w:color w:val="000080"/>
      <w:sz w:val="20"/>
      <w:u w:val="single"/>
    </w:rPr>
  </w:style>
  <w:style w:type="paragraph" w:customStyle="1" w:styleId="TableContents">
    <w:name w:val="Table Contents"/>
    <w:basedOn w:val="Normal"/>
    <w:rsid w:val="00BA17BC"/>
    <w:pPr>
      <w:widowControl w:val="0"/>
      <w:suppressLineNumbers/>
    </w:pPr>
  </w:style>
  <w:style w:type="paragraph" w:customStyle="1" w:styleId="TableHeading">
    <w:name w:val="Table Heading"/>
    <w:basedOn w:val="TableContents"/>
    <w:rsid w:val="00BA17BC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C7D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D08"/>
    <w:rPr>
      <w:rFonts w:ascii="Arial" w:hAnsi="Arial" w:cs="Arial"/>
      <w:sz w:val="18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C7D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D08"/>
    <w:rPr>
      <w:rFonts w:ascii="Arial" w:hAnsi="Arial" w:cs="Arial"/>
      <w:sz w:val="18"/>
      <w:lang w:val="en-US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pixelsPerInch w:val="3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seasam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2593</Words>
  <Characters>14786</Characters>
  <Application>Microsoft Office Word</Application>
  <DocSecurity>0</DocSecurity>
  <Lines>123</Lines>
  <Paragraphs>34</Paragraphs>
  <ScaleCrop>false</ScaleCrop>
  <Company/>
  <LinksUpToDate>false</LinksUpToDate>
  <CharactersWithSpaces>17345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U</dc:creator>
  <cp:keywords/>
  <cp:lastModifiedBy>SAM JOSEPH</cp:lastModifiedBy>
  <cp:revision>199</cp:revision>
  <cp:lastPrinted>1601-01-01T00:00:00Z</cp:lastPrinted>
  <dcterms:created xsi:type="dcterms:W3CDTF">2023-06-15T12:20:00Z</dcterms:created>
  <dcterms:modified xsi:type="dcterms:W3CDTF">2024-01-28T14:53:00Z</dcterms:modified>
</cp:coreProperties>
</file>