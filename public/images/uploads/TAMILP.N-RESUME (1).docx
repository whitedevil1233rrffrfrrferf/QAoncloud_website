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658" w:rsidRPr="00411396" w:rsidRDefault="002227E7" w:rsidP="002227E7">
      <w:pPr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411396">
        <w:rPr>
          <w:rFonts w:ascii="Arial" w:hAnsi="Arial" w:cs="Arial"/>
          <w:b/>
          <w:sz w:val="22"/>
          <w:szCs w:val="22"/>
          <w:u w:val="single"/>
        </w:rPr>
        <w:t>RESUME</w:t>
      </w:r>
    </w:p>
    <w:p w:rsidR="00702682" w:rsidRDefault="00F45506">
      <w:pPr>
        <w:jc w:val="both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 xml:space="preserve">TAMILALAGAN.N        </w:t>
      </w:r>
      <w:r w:rsidR="002227E7">
        <w:rPr>
          <w:rFonts w:ascii="Verdana" w:hAnsi="Verdana"/>
          <w:b/>
          <w:sz w:val="20"/>
          <w:szCs w:val="20"/>
        </w:rPr>
        <w:tab/>
      </w:r>
      <w:r w:rsidR="002227E7">
        <w:rPr>
          <w:rFonts w:ascii="Verdana" w:hAnsi="Verdana"/>
          <w:b/>
          <w:sz w:val="20"/>
          <w:szCs w:val="20"/>
        </w:rPr>
        <w:tab/>
      </w:r>
      <w:r w:rsidR="002227E7">
        <w:rPr>
          <w:rFonts w:ascii="Verdana" w:hAnsi="Verdana"/>
          <w:b/>
          <w:sz w:val="20"/>
          <w:szCs w:val="20"/>
        </w:rPr>
        <w:tab/>
      </w:r>
    </w:p>
    <w:p w:rsidR="00846D84" w:rsidRDefault="00F45506" w:rsidP="00846D84">
      <w:pPr>
        <w:jc w:val="both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No</w:t>
      </w:r>
      <w:r w:rsidR="00A24337">
        <w:rPr>
          <w:rFonts w:ascii="Verdana" w:hAnsi="Verdana"/>
          <w:b/>
          <w:sz w:val="20"/>
          <w:szCs w:val="20"/>
        </w:rPr>
        <w:t>:</w:t>
      </w:r>
      <w:r w:rsidR="00D5051D">
        <w:rPr>
          <w:rFonts w:ascii="Verdana" w:hAnsi="Verdana"/>
          <w:b/>
          <w:sz w:val="20"/>
          <w:szCs w:val="20"/>
        </w:rPr>
        <w:t>4</w:t>
      </w:r>
      <w:r w:rsidR="00DE1918">
        <w:rPr>
          <w:rFonts w:ascii="Verdana" w:hAnsi="Verdana"/>
          <w:b/>
          <w:sz w:val="20"/>
          <w:szCs w:val="20"/>
        </w:rPr>
        <w:t>/41</w:t>
      </w:r>
      <w:r w:rsidR="00D5051D">
        <w:rPr>
          <w:rFonts w:ascii="Verdana" w:hAnsi="Verdana"/>
          <w:b/>
          <w:sz w:val="20"/>
          <w:szCs w:val="20"/>
        </w:rPr>
        <w:t xml:space="preserve">, </w:t>
      </w:r>
      <w:proofErr w:type="spellStart"/>
      <w:r w:rsidR="00D5051D">
        <w:rPr>
          <w:rFonts w:ascii="Verdana" w:hAnsi="Verdana"/>
          <w:b/>
          <w:sz w:val="20"/>
          <w:szCs w:val="20"/>
        </w:rPr>
        <w:t>Thiruvalluvar</w:t>
      </w:r>
      <w:proofErr w:type="spellEnd"/>
      <w:r w:rsidR="00D5051D">
        <w:rPr>
          <w:rFonts w:ascii="Verdana" w:hAnsi="Verdana"/>
          <w:b/>
          <w:sz w:val="20"/>
          <w:szCs w:val="20"/>
        </w:rPr>
        <w:t xml:space="preserve"> street</w:t>
      </w:r>
      <w:r w:rsidR="00846D84">
        <w:rPr>
          <w:rFonts w:ascii="Verdana" w:hAnsi="Verdana"/>
          <w:b/>
          <w:sz w:val="20"/>
          <w:szCs w:val="20"/>
        </w:rPr>
        <w:t>,</w:t>
      </w:r>
    </w:p>
    <w:p w:rsidR="00762EBE" w:rsidRDefault="00D5051D" w:rsidP="00846D84"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Nehru Nagar</w:t>
      </w:r>
      <w:r w:rsidR="00762EBE">
        <w:rPr>
          <w:rFonts w:ascii="Verdana" w:hAnsi="Verdana"/>
          <w:b/>
          <w:sz w:val="20"/>
          <w:szCs w:val="20"/>
        </w:rPr>
        <w:t>,</w:t>
      </w:r>
    </w:p>
    <w:p w:rsidR="00D5051D" w:rsidRDefault="00D5051D" w:rsidP="00846D84">
      <w:pPr>
        <w:jc w:val="both"/>
        <w:rPr>
          <w:rFonts w:ascii="Verdana" w:hAnsi="Verdana"/>
          <w:b/>
          <w:sz w:val="20"/>
          <w:szCs w:val="20"/>
        </w:rPr>
      </w:pPr>
      <w:proofErr w:type="spellStart"/>
      <w:r>
        <w:rPr>
          <w:rFonts w:ascii="Verdana" w:hAnsi="Verdana"/>
          <w:b/>
          <w:sz w:val="20"/>
          <w:szCs w:val="20"/>
        </w:rPr>
        <w:t>Velachery</w:t>
      </w:r>
      <w:proofErr w:type="spellEnd"/>
      <w:r>
        <w:rPr>
          <w:rFonts w:ascii="Verdana" w:hAnsi="Verdana"/>
          <w:b/>
          <w:sz w:val="20"/>
          <w:szCs w:val="20"/>
        </w:rPr>
        <w:t xml:space="preserve"> (Near </w:t>
      </w:r>
      <w:proofErr w:type="spellStart"/>
      <w:r>
        <w:rPr>
          <w:rFonts w:ascii="Verdana" w:hAnsi="Verdana"/>
          <w:b/>
          <w:sz w:val="20"/>
          <w:szCs w:val="20"/>
        </w:rPr>
        <w:t>checkpost</w:t>
      </w:r>
      <w:proofErr w:type="spellEnd"/>
      <w:r>
        <w:rPr>
          <w:rFonts w:ascii="Verdana" w:hAnsi="Verdana"/>
          <w:b/>
          <w:sz w:val="20"/>
          <w:szCs w:val="20"/>
        </w:rPr>
        <w:t>)</w:t>
      </w:r>
    </w:p>
    <w:p w:rsidR="00E210E2" w:rsidRDefault="00762EBE" w:rsidP="00846D84">
      <w:pPr>
        <w:jc w:val="both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Chennai</w:t>
      </w:r>
    </w:p>
    <w:p w:rsidR="00846D84" w:rsidRPr="00993BC5" w:rsidRDefault="00F66102" w:rsidP="00846D84">
      <w:pPr>
        <w:jc w:val="both"/>
        <w:rPr>
          <w:rFonts w:ascii="Verdana" w:hAnsi="Verdana"/>
          <w:b/>
          <w:sz w:val="20"/>
          <w:szCs w:val="20"/>
        </w:rPr>
      </w:pPr>
      <w:r w:rsidRPr="00F66102">
        <w:rPr>
          <w:rFonts w:ascii="Verdana" w:hAnsi="Verdana"/>
          <w:b/>
          <w:sz w:val="20"/>
          <w:szCs w:val="20"/>
        </w:rPr>
        <w:t>Tamil Nadu</w:t>
      </w:r>
    </w:p>
    <w:p w:rsidR="00702682" w:rsidRPr="00993BC5" w:rsidRDefault="00846D84" w:rsidP="00702682">
      <w:pPr>
        <w:jc w:val="both"/>
        <w:rPr>
          <w:rFonts w:ascii="Verdana" w:hAnsi="Verdana"/>
          <w:b/>
          <w:sz w:val="20"/>
          <w:szCs w:val="20"/>
        </w:rPr>
      </w:pPr>
      <w:r w:rsidRPr="00846D84">
        <w:rPr>
          <w:rFonts w:ascii="Verdana" w:hAnsi="Verdana"/>
          <w:b/>
          <w:sz w:val="20"/>
          <w:szCs w:val="20"/>
        </w:rPr>
        <w:t>Pin:</w:t>
      </w:r>
      <w:r>
        <w:rPr>
          <w:rFonts w:ascii="Verdana" w:hAnsi="Verdana"/>
          <w:b/>
          <w:sz w:val="20"/>
          <w:szCs w:val="20"/>
        </w:rPr>
        <w:t xml:space="preserve"> </w:t>
      </w:r>
      <w:r w:rsidR="00D5051D">
        <w:rPr>
          <w:rFonts w:ascii="Verdana" w:hAnsi="Verdana"/>
          <w:b/>
          <w:sz w:val="20"/>
          <w:szCs w:val="20"/>
        </w:rPr>
        <w:t>600032</w:t>
      </w:r>
    </w:p>
    <w:p w:rsidR="00702682" w:rsidRPr="00993BC5" w:rsidRDefault="00702682" w:rsidP="00702682">
      <w:pPr>
        <w:jc w:val="both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Mobile No:</w:t>
      </w:r>
      <w:r w:rsidR="00D456EA">
        <w:rPr>
          <w:rFonts w:ascii="Verdana" w:hAnsi="Verdana"/>
          <w:b/>
          <w:sz w:val="20"/>
          <w:szCs w:val="20"/>
        </w:rPr>
        <w:t>+91</w:t>
      </w:r>
      <w:r w:rsidRPr="00993BC5">
        <w:rPr>
          <w:rFonts w:ascii="Verdana" w:hAnsi="Verdana"/>
          <w:b/>
          <w:sz w:val="20"/>
          <w:szCs w:val="20"/>
        </w:rPr>
        <w:t xml:space="preserve"> 9944706775</w:t>
      </w:r>
    </w:p>
    <w:p w:rsidR="00460658" w:rsidRPr="00166453" w:rsidRDefault="00702682">
      <w:pPr>
        <w:jc w:val="both"/>
        <w:rPr>
          <w:rFonts w:ascii="Book Antiqua" w:hAnsi="Book Antiqua"/>
          <w:b/>
        </w:rPr>
      </w:pPr>
      <w:r>
        <w:rPr>
          <w:b/>
        </w:rPr>
        <w:t xml:space="preserve">                                                                  E-</w:t>
      </w:r>
      <w:r w:rsidR="008C635E">
        <w:rPr>
          <w:b/>
        </w:rPr>
        <w:t>Mail:</w:t>
      </w:r>
      <w:r>
        <w:t>tamilalaganmba075@gmail.com</w:t>
      </w:r>
    </w:p>
    <w:p w:rsidR="00460658" w:rsidRPr="00993BC5" w:rsidRDefault="00614D18">
      <w:pPr>
        <w:rPr>
          <w:rFonts w:ascii="Verdana" w:hAnsi="Verdana"/>
          <w:b/>
          <w:sz w:val="20"/>
          <w:szCs w:val="20"/>
        </w:rPr>
      </w:pPr>
      <w:r>
        <w:rPr>
          <w:rFonts w:ascii="Book Antiqua" w:hAnsi="Book Antiqua"/>
          <w:b/>
          <w:noProof/>
          <w:lang w:bidi="ta-IN"/>
        </w:rPr>
        <w:pict>
          <v:line id="Line 7" o:spid="_x0000_s1026" style="position:absolute;z-index:251658240;visibility:visible" from="-3.6pt,8.9pt" to="-3.6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" o:allowincell="f"/>
        </w:pict>
      </w:r>
      <w:r>
        <w:rPr>
          <w:rFonts w:ascii="Book Antiqua" w:hAnsi="Book Antiqua"/>
          <w:b/>
          <w:noProof/>
          <w:lang w:bidi="ta-IN"/>
        </w:rPr>
        <w:pict>
          <v:line id="Line 6" o:spid="_x0000_s1027" style="position:absolute;z-index:251657216;visibility:visible" from="-3.6pt,1.7pt" to="414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" o:allowincell="f" strokeweight="4.5pt">
            <v:stroke linestyle="thinThick"/>
          </v:line>
        </w:pict>
      </w:r>
    </w:p>
    <w:p w:rsidR="00460658" w:rsidRPr="00993BC5" w:rsidRDefault="0060225C">
      <w:pPr>
        <w:shd w:val="pct35" w:color="auto" w:fill="FFFFFF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CAREER OBJECTIVE:</w:t>
      </w:r>
    </w:p>
    <w:p w:rsidR="00460658" w:rsidRPr="00993BC5" w:rsidRDefault="00460658">
      <w:pPr>
        <w:jc w:val="both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ab/>
      </w:r>
    </w:p>
    <w:p w:rsidR="00460658" w:rsidRPr="00993BC5" w:rsidRDefault="00460658">
      <w:pPr>
        <w:ind w:firstLine="720"/>
        <w:jc w:val="both"/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To secure a promising position that offers both a challenge and good opportunity for growth.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</w:p>
    <w:p w:rsidR="00460658" w:rsidRPr="00993BC5" w:rsidRDefault="0060225C">
      <w:pPr>
        <w:shd w:val="pct35" w:color="auto" w:fill="FFFFFF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ACADEMIC PROFILE: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</w:p>
    <w:tbl>
      <w:tblPr>
        <w:tblW w:w="86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0"/>
        <w:gridCol w:w="3780"/>
        <w:gridCol w:w="1344"/>
        <w:gridCol w:w="1716"/>
      </w:tblGrid>
      <w:tr w:rsidR="00460658" w:rsidRPr="00993BC5">
        <w:trPr>
          <w:trHeight w:val="309"/>
        </w:trPr>
        <w:tc>
          <w:tcPr>
            <w:tcW w:w="1800" w:type="dxa"/>
            <w:vAlign w:val="center"/>
          </w:tcPr>
          <w:p w:rsidR="00460658" w:rsidRPr="00993BC5" w:rsidRDefault="00460658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993BC5">
              <w:rPr>
                <w:rFonts w:ascii="Verdana" w:hAnsi="Verdana"/>
                <w:b/>
                <w:sz w:val="20"/>
                <w:szCs w:val="20"/>
              </w:rPr>
              <w:t>Qualification</w:t>
            </w:r>
          </w:p>
        </w:tc>
        <w:tc>
          <w:tcPr>
            <w:tcW w:w="3780" w:type="dxa"/>
            <w:vAlign w:val="center"/>
          </w:tcPr>
          <w:p w:rsidR="00460658" w:rsidRPr="00993BC5" w:rsidRDefault="00460658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993BC5">
              <w:rPr>
                <w:rFonts w:ascii="Verdana" w:hAnsi="Verdana"/>
                <w:b/>
                <w:sz w:val="20"/>
                <w:szCs w:val="20"/>
              </w:rPr>
              <w:t>Institution</w:t>
            </w:r>
          </w:p>
        </w:tc>
        <w:tc>
          <w:tcPr>
            <w:tcW w:w="1344" w:type="dxa"/>
            <w:vAlign w:val="center"/>
          </w:tcPr>
          <w:p w:rsidR="00460658" w:rsidRPr="00993BC5" w:rsidRDefault="00460658">
            <w:pPr>
              <w:jc w:val="center"/>
              <w:rPr>
                <w:rFonts w:ascii="Verdana" w:hAnsi="Verdana"/>
                <w:b/>
                <w:sz w:val="20"/>
                <w:szCs w:val="20"/>
              </w:rPr>
            </w:pPr>
            <w:r w:rsidRPr="00993BC5">
              <w:rPr>
                <w:rFonts w:ascii="Verdana" w:hAnsi="Verdana"/>
                <w:b/>
                <w:sz w:val="20"/>
                <w:szCs w:val="20"/>
              </w:rPr>
              <w:t>Year of Passing</w:t>
            </w:r>
          </w:p>
        </w:tc>
        <w:tc>
          <w:tcPr>
            <w:tcW w:w="1716" w:type="dxa"/>
            <w:vAlign w:val="center"/>
          </w:tcPr>
          <w:p w:rsidR="00460658" w:rsidRPr="00993BC5" w:rsidRDefault="00460658" w:rsidP="00166453">
            <w:pPr>
              <w:rPr>
                <w:rFonts w:ascii="Verdana" w:hAnsi="Verdana"/>
                <w:b/>
                <w:sz w:val="20"/>
                <w:szCs w:val="20"/>
              </w:rPr>
            </w:pPr>
            <w:r w:rsidRPr="00993BC5">
              <w:rPr>
                <w:rFonts w:ascii="Verdana" w:hAnsi="Verdana"/>
                <w:b/>
                <w:sz w:val="20"/>
                <w:szCs w:val="20"/>
              </w:rPr>
              <w:t>Percentage</w:t>
            </w:r>
          </w:p>
        </w:tc>
      </w:tr>
      <w:tr w:rsidR="00460658" w:rsidRPr="00993BC5">
        <w:trPr>
          <w:trHeight w:val="556"/>
        </w:trPr>
        <w:tc>
          <w:tcPr>
            <w:tcW w:w="1800" w:type="dxa"/>
            <w:vAlign w:val="center"/>
          </w:tcPr>
          <w:p w:rsidR="00460658" w:rsidRPr="00993BC5" w:rsidRDefault="0046065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B.Com</w:t>
            </w:r>
          </w:p>
          <w:p w:rsidR="00460658" w:rsidRPr="00993BC5" w:rsidRDefault="00460658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780" w:type="dxa"/>
            <w:vAlign w:val="center"/>
          </w:tcPr>
          <w:p w:rsidR="00460658" w:rsidRPr="00993BC5" w:rsidRDefault="00F45506" w:rsidP="00613C2B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993BC5">
              <w:rPr>
                <w:rFonts w:ascii="Verdana" w:hAnsi="Verdana"/>
                <w:sz w:val="20"/>
                <w:szCs w:val="20"/>
              </w:rPr>
              <w:t>Srinivasan</w:t>
            </w:r>
            <w:proofErr w:type="spellEnd"/>
            <w:r w:rsidR="006E7D2F">
              <w:rPr>
                <w:rFonts w:ascii="Verdana" w:hAnsi="Verdana"/>
                <w:sz w:val="20"/>
                <w:szCs w:val="20"/>
              </w:rPr>
              <w:t xml:space="preserve"> </w:t>
            </w:r>
            <w:r w:rsidRPr="00993BC5">
              <w:rPr>
                <w:rFonts w:ascii="Verdana" w:hAnsi="Verdana"/>
                <w:sz w:val="20"/>
                <w:szCs w:val="20"/>
              </w:rPr>
              <w:t xml:space="preserve">College of Arts &amp; Science, </w:t>
            </w:r>
            <w:proofErr w:type="spellStart"/>
            <w:r w:rsidRPr="00993BC5">
              <w:rPr>
                <w:rFonts w:ascii="Verdana" w:hAnsi="Verdana"/>
                <w:sz w:val="20"/>
                <w:szCs w:val="20"/>
              </w:rPr>
              <w:t>Perambalur</w:t>
            </w:r>
            <w:proofErr w:type="spellEnd"/>
            <w:r w:rsidRPr="00993BC5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344" w:type="dxa"/>
            <w:vAlign w:val="center"/>
          </w:tcPr>
          <w:p w:rsidR="00460658" w:rsidRPr="00993BC5" w:rsidRDefault="00F45506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2006-2009</w:t>
            </w:r>
          </w:p>
        </w:tc>
        <w:tc>
          <w:tcPr>
            <w:tcW w:w="1716" w:type="dxa"/>
            <w:vAlign w:val="center"/>
          </w:tcPr>
          <w:p w:rsidR="00460658" w:rsidRPr="00993BC5" w:rsidRDefault="00F45506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67</w:t>
            </w:r>
          </w:p>
        </w:tc>
      </w:tr>
      <w:tr w:rsidR="00460658" w:rsidRPr="00993BC5">
        <w:trPr>
          <w:trHeight w:val="432"/>
        </w:trPr>
        <w:tc>
          <w:tcPr>
            <w:tcW w:w="1800" w:type="dxa"/>
            <w:vAlign w:val="center"/>
          </w:tcPr>
          <w:p w:rsidR="00460658" w:rsidRPr="00993BC5" w:rsidRDefault="0046065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H.S.C</w:t>
            </w:r>
          </w:p>
        </w:tc>
        <w:tc>
          <w:tcPr>
            <w:tcW w:w="3780" w:type="dxa"/>
            <w:vAlign w:val="center"/>
          </w:tcPr>
          <w:p w:rsidR="00460658" w:rsidRPr="00993BC5" w:rsidRDefault="00F45506" w:rsidP="00F45506">
            <w:pPr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 xml:space="preserve">Sri </w:t>
            </w:r>
            <w:proofErr w:type="spellStart"/>
            <w:r w:rsidRPr="00993BC5">
              <w:rPr>
                <w:rFonts w:ascii="Verdana" w:hAnsi="Verdana"/>
                <w:sz w:val="20"/>
                <w:szCs w:val="20"/>
              </w:rPr>
              <w:t>Sankara</w:t>
            </w:r>
            <w:proofErr w:type="spellEnd"/>
            <w:r w:rsidRPr="00993BC5">
              <w:rPr>
                <w:rFonts w:ascii="Verdana" w:hAnsi="Verdana"/>
                <w:sz w:val="20"/>
                <w:szCs w:val="20"/>
              </w:rPr>
              <w:t xml:space="preserve"> Mat</w:t>
            </w:r>
            <w:r w:rsidR="006E7D2F">
              <w:rPr>
                <w:rFonts w:ascii="Verdana" w:hAnsi="Verdana"/>
                <w:sz w:val="20"/>
                <w:szCs w:val="20"/>
              </w:rPr>
              <w:t>riculation Higher</w:t>
            </w:r>
            <w:r w:rsidRPr="00993BC5">
              <w:rPr>
                <w:rFonts w:ascii="Verdana" w:hAnsi="Verdana"/>
                <w:sz w:val="20"/>
                <w:szCs w:val="20"/>
              </w:rPr>
              <w:t xml:space="preserve"> Secondary School</w:t>
            </w:r>
            <w:r w:rsidR="002227E7" w:rsidRPr="00993BC5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2227E7" w:rsidRPr="00993BC5">
              <w:rPr>
                <w:rFonts w:ascii="Verdana" w:hAnsi="Verdana"/>
                <w:sz w:val="20"/>
                <w:szCs w:val="20"/>
              </w:rPr>
              <w:t>Thiruvanmiyur</w:t>
            </w:r>
            <w:proofErr w:type="spellEnd"/>
            <w:r w:rsidRPr="00993BC5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1344" w:type="dxa"/>
            <w:vAlign w:val="center"/>
          </w:tcPr>
          <w:p w:rsidR="00460658" w:rsidRPr="00993BC5" w:rsidRDefault="00F45506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2004-2006</w:t>
            </w:r>
          </w:p>
        </w:tc>
        <w:tc>
          <w:tcPr>
            <w:tcW w:w="1716" w:type="dxa"/>
            <w:vAlign w:val="center"/>
          </w:tcPr>
          <w:p w:rsidR="00460658" w:rsidRPr="00993BC5" w:rsidRDefault="00F45506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75</w:t>
            </w:r>
          </w:p>
        </w:tc>
      </w:tr>
      <w:tr w:rsidR="00460658" w:rsidRPr="00993BC5">
        <w:trPr>
          <w:trHeight w:val="710"/>
        </w:trPr>
        <w:tc>
          <w:tcPr>
            <w:tcW w:w="1800" w:type="dxa"/>
            <w:vAlign w:val="center"/>
          </w:tcPr>
          <w:p w:rsidR="00460658" w:rsidRPr="00993BC5" w:rsidRDefault="00460658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S.S.L.C</w:t>
            </w:r>
          </w:p>
        </w:tc>
        <w:tc>
          <w:tcPr>
            <w:tcW w:w="3780" w:type="dxa"/>
            <w:vAlign w:val="center"/>
          </w:tcPr>
          <w:p w:rsidR="00460658" w:rsidRPr="00993BC5" w:rsidRDefault="00F45506">
            <w:pPr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 xml:space="preserve">Nehru </w:t>
            </w:r>
            <w:r w:rsidR="00460658" w:rsidRPr="00993BC5">
              <w:rPr>
                <w:rFonts w:ascii="Verdana" w:hAnsi="Verdana"/>
                <w:sz w:val="20"/>
                <w:szCs w:val="20"/>
              </w:rPr>
              <w:t xml:space="preserve">Higher Secondary                     </w:t>
            </w:r>
            <w:r w:rsidR="00613C2B" w:rsidRPr="00993BC5">
              <w:rPr>
                <w:rFonts w:ascii="Verdana" w:hAnsi="Verdana"/>
                <w:sz w:val="20"/>
                <w:szCs w:val="20"/>
              </w:rPr>
              <w:t>School</w:t>
            </w:r>
            <w:r w:rsidR="008D12CF" w:rsidRPr="00993BC5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="008D12CF" w:rsidRPr="00993BC5">
              <w:rPr>
                <w:rFonts w:ascii="Verdana" w:hAnsi="Verdana"/>
                <w:sz w:val="20"/>
                <w:szCs w:val="20"/>
              </w:rPr>
              <w:t>Perambalur</w:t>
            </w:r>
            <w:proofErr w:type="spellEnd"/>
            <w:r w:rsidR="00460658" w:rsidRPr="00993BC5">
              <w:rPr>
                <w:rFonts w:ascii="Verdana" w:hAnsi="Verdana"/>
                <w:sz w:val="20"/>
                <w:szCs w:val="20"/>
              </w:rPr>
              <w:t>.</w:t>
            </w:r>
          </w:p>
          <w:p w:rsidR="00460658" w:rsidRPr="00993BC5" w:rsidRDefault="00460658">
            <w:pPr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344" w:type="dxa"/>
            <w:vAlign w:val="center"/>
          </w:tcPr>
          <w:p w:rsidR="00460658" w:rsidRPr="00993BC5" w:rsidRDefault="00F45506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2003-2004</w:t>
            </w:r>
          </w:p>
        </w:tc>
        <w:tc>
          <w:tcPr>
            <w:tcW w:w="1716" w:type="dxa"/>
            <w:vAlign w:val="center"/>
          </w:tcPr>
          <w:p w:rsidR="00460658" w:rsidRPr="00993BC5" w:rsidRDefault="00F45506">
            <w:pPr>
              <w:jc w:val="center"/>
              <w:rPr>
                <w:rFonts w:ascii="Verdana" w:hAnsi="Verdana"/>
                <w:sz w:val="20"/>
                <w:szCs w:val="20"/>
              </w:rPr>
            </w:pPr>
            <w:r w:rsidRPr="00993BC5">
              <w:rPr>
                <w:rFonts w:ascii="Verdana" w:hAnsi="Verdana"/>
                <w:sz w:val="20"/>
                <w:szCs w:val="20"/>
              </w:rPr>
              <w:t>85</w:t>
            </w:r>
          </w:p>
        </w:tc>
      </w:tr>
    </w:tbl>
    <w:p w:rsidR="00993BC5" w:rsidRPr="00993BC5" w:rsidRDefault="00993BC5" w:rsidP="00993BC5">
      <w:pPr>
        <w:rPr>
          <w:rFonts w:ascii="Verdana" w:hAnsi="Verdana"/>
          <w:b/>
          <w:sz w:val="20"/>
          <w:szCs w:val="20"/>
        </w:rPr>
      </w:pPr>
    </w:p>
    <w:p w:rsidR="00993BC5" w:rsidRPr="00993BC5" w:rsidRDefault="0060225C" w:rsidP="00993BC5">
      <w:pPr>
        <w:shd w:val="pct35" w:color="auto" w:fill="FFFFFF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COMPUTER SKILLS:</w:t>
      </w:r>
    </w:p>
    <w:p w:rsidR="00993BC5" w:rsidRPr="00993BC5" w:rsidRDefault="00993BC5" w:rsidP="000E3EA1">
      <w:pPr>
        <w:rPr>
          <w:rFonts w:ascii="Verdana" w:hAnsi="Verdana"/>
          <w:sz w:val="20"/>
          <w:szCs w:val="20"/>
        </w:rPr>
      </w:pPr>
    </w:p>
    <w:p w:rsidR="00993BC5" w:rsidRPr="00993BC5" w:rsidRDefault="00AF3FA3" w:rsidP="00993BC5">
      <w:pPr>
        <w:numPr>
          <w:ilvl w:val="0"/>
          <w:numId w:val="21"/>
        </w:numPr>
        <w:rPr>
          <w:rFonts w:ascii="Verdana" w:hAnsi="Verdana"/>
          <w:sz w:val="20"/>
          <w:szCs w:val="20"/>
        </w:rPr>
      </w:pPr>
      <w:proofErr w:type="spellStart"/>
      <w:r>
        <w:rPr>
          <w:rFonts w:ascii="Verdana" w:hAnsi="Verdana"/>
          <w:sz w:val="20"/>
          <w:szCs w:val="20"/>
        </w:rPr>
        <w:t>Ms</w:t>
      </w:r>
      <w:proofErr w:type="spellEnd"/>
      <w:r>
        <w:rPr>
          <w:rFonts w:ascii="Verdana" w:hAnsi="Verdana"/>
          <w:sz w:val="20"/>
          <w:szCs w:val="20"/>
        </w:rPr>
        <w:t xml:space="preserve"> Office</w:t>
      </w:r>
    </w:p>
    <w:p w:rsidR="00993BC5" w:rsidRPr="00DF0F1D" w:rsidRDefault="00F768C8" w:rsidP="00F768C8">
      <w:pPr>
        <w:numPr>
          <w:ilvl w:val="0"/>
          <w:numId w:val="21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>Diploma in Computer Hardware</w:t>
      </w:r>
    </w:p>
    <w:p w:rsidR="00DF0F1D" w:rsidRPr="00DF0F1D" w:rsidRDefault="00086751" w:rsidP="00DF0F1D">
      <w:pPr>
        <w:numPr>
          <w:ilvl w:val="0"/>
          <w:numId w:val="21"/>
        </w:numPr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Application Tools Worked: </w:t>
      </w:r>
      <w:r w:rsidR="00DF0F1D" w:rsidRPr="00086751">
        <w:rPr>
          <w:rFonts w:ascii="Verdana" w:hAnsi="Verdana"/>
          <w:b/>
          <w:sz w:val="20"/>
          <w:szCs w:val="20"/>
        </w:rPr>
        <w:t>ERP, YARDI AND ZOHO</w:t>
      </w:r>
    </w:p>
    <w:p w:rsidR="002227E7" w:rsidRPr="00993BC5" w:rsidRDefault="002227E7" w:rsidP="002227E7">
      <w:pPr>
        <w:ind w:left="360"/>
        <w:rPr>
          <w:rFonts w:ascii="Verdana" w:hAnsi="Verdana"/>
          <w:b/>
          <w:sz w:val="20"/>
          <w:szCs w:val="20"/>
        </w:rPr>
      </w:pPr>
    </w:p>
    <w:p w:rsidR="00993BC5" w:rsidRPr="00993BC5" w:rsidRDefault="00993BC5" w:rsidP="00993BC5">
      <w:pPr>
        <w:pStyle w:val="Heading3"/>
        <w:numPr>
          <w:ilvl w:val="2"/>
          <w:numId w:val="33"/>
        </w:numPr>
        <w:shd w:val="clear" w:color="auto" w:fill="C0C0C0"/>
        <w:tabs>
          <w:tab w:val="left" w:pos="0"/>
        </w:tabs>
        <w:ind w:left="0" w:firstLine="0"/>
        <w:jc w:val="both"/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Experience Profile</w:t>
      </w:r>
    </w:p>
    <w:p w:rsidR="00C42263" w:rsidRDefault="00C42263" w:rsidP="00C42263">
      <w:pPr>
        <w:suppressAutoHyphens/>
        <w:snapToGrid w:val="0"/>
        <w:ind w:left="720"/>
        <w:rPr>
          <w:rFonts w:ascii="Verdana" w:hAnsi="Verdana"/>
          <w:sz w:val="20"/>
          <w:szCs w:val="20"/>
        </w:rPr>
      </w:pPr>
    </w:p>
    <w:p w:rsidR="00993BC5" w:rsidRPr="00993BC5" w:rsidRDefault="00A24337" w:rsidP="00F768C8">
      <w:pPr>
        <w:numPr>
          <w:ilvl w:val="0"/>
          <w:numId w:val="35"/>
        </w:numPr>
        <w:suppressAutoHyphens/>
        <w:snapToGri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</w:t>
      </w:r>
      <w:r w:rsidR="00993BC5" w:rsidRPr="00993BC5">
        <w:rPr>
          <w:rFonts w:ascii="Verdana" w:hAnsi="Verdana"/>
          <w:sz w:val="20"/>
          <w:szCs w:val="20"/>
        </w:rPr>
        <w:t xml:space="preserve"> as</w:t>
      </w:r>
      <w:r w:rsidR="00F768C8">
        <w:rPr>
          <w:rFonts w:ascii="Verdana" w:hAnsi="Verdana"/>
          <w:sz w:val="20"/>
          <w:szCs w:val="20"/>
        </w:rPr>
        <w:t xml:space="preserve"> a</w:t>
      </w:r>
      <w:r w:rsidR="00993BC5" w:rsidRPr="00993BC5">
        <w:rPr>
          <w:rFonts w:ascii="Verdana" w:hAnsi="Verdana"/>
          <w:sz w:val="20"/>
          <w:szCs w:val="20"/>
        </w:rPr>
        <w:t xml:space="preserve"> Financial Analyst in</w:t>
      </w:r>
      <w:bookmarkStart w:id="0" w:name="_GoBack"/>
      <w:bookmarkEnd w:id="0"/>
      <w:r w:rsidR="00993BC5" w:rsidRPr="00993BC5">
        <w:rPr>
          <w:rFonts w:ascii="Verdana" w:hAnsi="Verdana"/>
          <w:sz w:val="20"/>
          <w:szCs w:val="20"/>
        </w:rPr>
        <w:t xml:space="preserve"> </w:t>
      </w:r>
      <w:r w:rsidR="00993BC5" w:rsidRPr="00F768C8">
        <w:rPr>
          <w:rFonts w:ascii="Verdana" w:hAnsi="Verdana"/>
          <w:b/>
          <w:sz w:val="20"/>
          <w:szCs w:val="20"/>
        </w:rPr>
        <w:t>Z</w:t>
      </w:r>
      <w:r w:rsidR="009E25AA">
        <w:rPr>
          <w:rFonts w:ascii="Verdana" w:hAnsi="Verdana"/>
          <w:b/>
          <w:sz w:val="20"/>
          <w:szCs w:val="20"/>
        </w:rPr>
        <w:t>ENTA</w:t>
      </w:r>
      <w:r w:rsidR="00993BC5" w:rsidRPr="00993BC5">
        <w:rPr>
          <w:rFonts w:ascii="Verdana" w:hAnsi="Verdana"/>
          <w:sz w:val="20"/>
          <w:szCs w:val="20"/>
        </w:rPr>
        <w:t xml:space="preserve"> Knowledge Service Pri</w:t>
      </w:r>
      <w:r w:rsidR="00F768C8">
        <w:rPr>
          <w:rFonts w:ascii="Verdana" w:hAnsi="Verdana"/>
          <w:sz w:val="20"/>
          <w:szCs w:val="20"/>
        </w:rPr>
        <w:t>vate Limited (</w:t>
      </w:r>
      <w:r w:rsidR="00993BC5" w:rsidRPr="00993BC5">
        <w:rPr>
          <w:rFonts w:ascii="Verdana" w:hAnsi="Verdana"/>
          <w:sz w:val="20"/>
          <w:szCs w:val="20"/>
        </w:rPr>
        <w:t xml:space="preserve">Dec </w:t>
      </w:r>
      <w:r w:rsidR="00D77BD4">
        <w:rPr>
          <w:rFonts w:ascii="Verdana" w:hAnsi="Verdana"/>
          <w:sz w:val="20"/>
          <w:szCs w:val="20"/>
        </w:rPr>
        <w:t>20</w:t>
      </w:r>
      <w:r w:rsidR="00993BC5" w:rsidRPr="00993BC5">
        <w:rPr>
          <w:rFonts w:ascii="Verdana" w:hAnsi="Verdana"/>
          <w:sz w:val="20"/>
          <w:szCs w:val="20"/>
        </w:rPr>
        <w:t>09 to</w:t>
      </w:r>
      <w:r w:rsidR="00D77BD4">
        <w:rPr>
          <w:rFonts w:ascii="Verdana" w:hAnsi="Verdana"/>
          <w:sz w:val="20"/>
          <w:szCs w:val="20"/>
        </w:rPr>
        <w:t xml:space="preserve"> June 2012</w:t>
      </w:r>
      <w:r w:rsidR="00F768C8">
        <w:rPr>
          <w:rFonts w:ascii="Verdana" w:hAnsi="Verdana"/>
          <w:sz w:val="20"/>
          <w:szCs w:val="20"/>
        </w:rPr>
        <w:t>)</w:t>
      </w:r>
      <w:r w:rsidR="00993BC5" w:rsidRPr="00993BC5">
        <w:rPr>
          <w:rFonts w:ascii="Verdana" w:hAnsi="Verdana"/>
          <w:sz w:val="20"/>
          <w:szCs w:val="20"/>
        </w:rPr>
        <w:t>.</w:t>
      </w:r>
    </w:p>
    <w:p w:rsidR="00F768C8" w:rsidRDefault="00F768C8" w:rsidP="00F768C8">
      <w:pPr>
        <w:suppressAutoHyphens/>
        <w:jc w:val="both"/>
        <w:rPr>
          <w:rFonts w:ascii="Verdana" w:hAnsi="Verdana"/>
          <w:sz w:val="20"/>
          <w:szCs w:val="20"/>
        </w:rPr>
      </w:pPr>
    </w:p>
    <w:p w:rsidR="00993BC5" w:rsidRDefault="00D77BD4" w:rsidP="00D77BD4">
      <w:pPr>
        <w:pStyle w:val="ListParagraph"/>
        <w:numPr>
          <w:ilvl w:val="0"/>
          <w:numId w:val="35"/>
        </w:numPr>
        <w:snapToGri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</w:t>
      </w:r>
      <w:r w:rsidRPr="00D77BD4">
        <w:rPr>
          <w:rFonts w:ascii="Verdana" w:hAnsi="Verdana"/>
          <w:sz w:val="20"/>
          <w:szCs w:val="20"/>
        </w:rPr>
        <w:t xml:space="preserve"> as a</w:t>
      </w:r>
      <w:r>
        <w:rPr>
          <w:rFonts w:ascii="Verdana" w:hAnsi="Verdana"/>
          <w:sz w:val="20"/>
          <w:szCs w:val="20"/>
        </w:rPr>
        <w:t xml:space="preserve"> Senior</w:t>
      </w:r>
      <w:r w:rsidRPr="00D77BD4">
        <w:rPr>
          <w:rFonts w:ascii="Verdana" w:hAnsi="Verdana"/>
          <w:sz w:val="20"/>
          <w:szCs w:val="20"/>
        </w:rPr>
        <w:t xml:space="preserve"> A</w:t>
      </w:r>
      <w:r>
        <w:rPr>
          <w:rFonts w:ascii="Verdana" w:hAnsi="Verdana"/>
          <w:sz w:val="20"/>
          <w:szCs w:val="20"/>
        </w:rPr>
        <w:t>ssociate</w:t>
      </w:r>
      <w:r w:rsidRPr="00D77BD4">
        <w:rPr>
          <w:rFonts w:ascii="Verdana" w:hAnsi="Verdana"/>
          <w:sz w:val="20"/>
          <w:szCs w:val="20"/>
        </w:rPr>
        <w:t xml:space="preserve"> in </w:t>
      </w:r>
      <w:r w:rsidR="009E25AA">
        <w:rPr>
          <w:rFonts w:ascii="Verdana" w:hAnsi="Verdana"/>
          <w:b/>
          <w:sz w:val="20"/>
          <w:szCs w:val="20"/>
        </w:rPr>
        <w:t>TCS E-Serve</w:t>
      </w:r>
      <w:r w:rsidRPr="00D77BD4">
        <w:rPr>
          <w:rFonts w:ascii="Verdana" w:hAnsi="Verdana"/>
          <w:sz w:val="20"/>
          <w:szCs w:val="20"/>
        </w:rPr>
        <w:t xml:space="preserve"> (</w:t>
      </w:r>
      <w:r>
        <w:rPr>
          <w:rFonts w:ascii="Verdana" w:hAnsi="Verdana"/>
          <w:sz w:val="20"/>
          <w:szCs w:val="20"/>
        </w:rPr>
        <w:t>02 Jul 2012 to 16 Aug 2013</w:t>
      </w:r>
      <w:r w:rsidRPr="00D77BD4">
        <w:rPr>
          <w:rFonts w:ascii="Verdana" w:hAnsi="Verdana"/>
          <w:sz w:val="20"/>
          <w:szCs w:val="20"/>
        </w:rPr>
        <w:t>).</w:t>
      </w:r>
    </w:p>
    <w:p w:rsidR="00EA5D78" w:rsidRPr="00EA5D78" w:rsidRDefault="00EA5D78" w:rsidP="00EA5D78">
      <w:pPr>
        <w:pStyle w:val="ListParagraph"/>
        <w:rPr>
          <w:rFonts w:ascii="Verdana" w:hAnsi="Verdana"/>
          <w:sz w:val="20"/>
          <w:szCs w:val="20"/>
        </w:rPr>
      </w:pPr>
    </w:p>
    <w:p w:rsidR="00EA5D78" w:rsidRDefault="000708BA" w:rsidP="00D77BD4">
      <w:pPr>
        <w:pStyle w:val="ListParagraph"/>
        <w:numPr>
          <w:ilvl w:val="0"/>
          <w:numId w:val="35"/>
        </w:numPr>
        <w:snapToGri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Worked</w:t>
      </w:r>
      <w:r w:rsidR="00156656">
        <w:rPr>
          <w:rFonts w:ascii="Verdana" w:hAnsi="Verdana"/>
          <w:sz w:val="20"/>
          <w:szCs w:val="20"/>
        </w:rPr>
        <w:t xml:space="preserve"> as </w:t>
      </w:r>
      <w:proofErr w:type="gramStart"/>
      <w:r w:rsidR="00156656">
        <w:rPr>
          <w:rFonts w:ascii="Verdana" w:hAnsi="Verdana"/>
          <w:sz w:val="20"/>
          <w:szCs w:val="20"/>
        </w:rPr>
        <w:t>a</w:t>
      </w:r>
      <w:proofErr w:type="gramEnd"/>
      <w:r w:rsidR="00156656">
        <w:rPr>
          <w:rFonts w:ascii="Verdana" w:hAnsi="Verdana"/>
          <w:sz w:val="20"/>
          <w:szCs w:val="20"/>
        </w:rPr>
        <w:t xml:space="preserve"> Accounts</w:t>
      </w:r>
      <w:r w:rsidR="00EA5D78">
        <w:rPr>
          <w:rFonts w:ascii="Verdana" w:hAnsi="Verdana"/>
          <w:sz w:val="20"/>
          <w:szCs w:val="20"/>
        </w:rPr>
        <w:t xml:space="preserve"> Executive in </w:t>
      </w:r>
      <w:proofErr w:type="spellStart"/>
      <w:r w:rsidR="00EA5D78" w:rsidRPr="00EA5D78">
        <w:rPr>
          <w:rFonts w:ascii="Verdana" w:hAnsi="Verdana"/>
          <w:b/>
          <w:sz w:val="20"/>
          <w:szCs w:val="20"/>
        </w:rPr>
        <w:t>Mundio</w:t>
      </w:r>
      <w:proofErr w:type="spellEnd"/>
      <w:r w:rsidR="00EA5D78" w:rsidRPr="00EA5D78">
        <w:rPr>
          <w:rFonts w:ascii="Verdana" w:hAnsi="Verdana"/>
          <w:b/>
          <w:sz w:val="20"/>
          <w:szCs w:val="20"/>
        </w:rPr>
        <w:t xml:space="preserve"> India Mobile Services </w:t>
      </w:r>
      <w:proofErr w:type="spellStart"/>
      <w:r w:rsidR="00EA5D78" w:rsidRPr="00EA5D78">
        <w:rPr>
          <w:rFonts w:ascii="Verdana" w:hAnsi="Verdana"/>
          <w:b/>
          <w:sz w:val="20"/>
          <w:szCs w:val="20"/>
        </w:rPr>
        <w:t>Pvt</w:t>
      </w:r>
      <w:proofErr w:type="spellEnd"/>
      <w:r w:rsidR="00EA5D78" w:rsidRPr="00EA5D78">
        <w:rPr>
          <w:rFonts w:ascii="Verdana" w:hAnsi="Verdana"/>
          <w:b/>
          <w:sz w:val="20"/>
          <w:szCs w:val="20"/>
        </w:rPr>
        <w:t xml:space="preserve"> Ltd</w:t>
      </w:r>
      <w:r w:rsidR="00EA5D78">
        <w:rPr>
          <w:rFonts w:ascii="Verdana" w:hAnsi="Verdana"/>
          <w:sz w:val="20"/>
          <w:szCs w:val="20"/>
        </w:rPr>
        <w:t xml:space="preserve"> (29 Oct 2014 to </w:t>
      </w:r>
      <w:r w:rsidR="00156656">
        <w:rPr>
          <w:rFonts w:ascii="Verdana" w:hAnsi="Verdana"/>
          <w:sz w:val="20"/>
          <w:szCs w:val="20"/>
        </w:rPr>
        <w:t>05 May</w:t>
      </w:r>
      <w:r>
        <w:rPr>
          <w:rFonts w:ascii="Verdana" w:hAnsi="Verdana"/>
          <w:sz w:val="20"/>
          <w:szCs w:val="20"/>
        </w:rPr>
        <w:t xml:space="preserve"> 2015</w:t>
      </w:r>
      <w:r w:rsidR="008C0F10">
        <w:rPr>
          <w:rFonts w:ascii="Verdana" w:hAnsi="Verdana"/>
          <w:sz w:val="20"/>
          <w:szCs w:val="20"/>
        </w:rPr>
        <w:t>)</w:t>
      </w:r>
      <w:r w:rsidR="0052045E">
        <w:rPr>
          <w:rFonts w:ascii="Verdana" w:hAnsi="Verdana"/>
          <w:sz w:val="20"/>
          <w:szCs w:val="20"/>
        </w:rPr>
        <w:t>.</w:t>
      </w:r>
    </w:p>
    <w:p w:rsidR="00FB143F" w:rsidRPr="00FB143F" w:rsidRDefault="00FB143F" w:rsidP="00FB143F">
      <w:pPr>
        <w:pStyle w:val="ListParagraph"/>
        <w:rPr>
          <w:rFonts w:ascii="Verdana" w:hAnsi="Verdana"/>
          <w:sz w:val="20"/>
          <w:szCs w:val="20"/>
        </w:rPr>
      </w:pPr>
    </w:p>
    <w:p w:rsidR="00FB143F" w:rsidRDefault="00FB143F" w:rsidP="00FB143F">
      <w:pPr>
        <w:pStyle w:val="ListParagraph"/>
        <w:numPr>
          <w:ilvl w:val="0"/>
          <w:numId w:val="35"/>
        </w:numPr>
        <w:snapToGri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Worked as a Marketing Manager in </w:t>
      </w:r>
      <w:r w:rsidRPr="00D01906">
        <w:rPr>
          <w:rFonts w:ascii="Verdana" w:hAnsi="Verdana"/>
          <w:b/>
          <w:sz w:val="20"/>
          <w:szCs w:val="20"/>
        </w:rPr>
        <w:t xml:space="preserve">Confluence retail </w:t>
      </w:r>
      <w:proofErr w:type="spellStart"/>
      <w:r w:rsidRPr="00D01906">
        <w:rPr>
          <w:rFonts w:ascii="Verdana" w:hAnsi="Verdana"/>
          <w:b/>
          <w:sz w:val="20"/>
          <w:szCs w:val="20"/>
        </w:rPr>
        <w:t>Pvt</w:t>
      </w:r>
      <w:proofErr w:type="spellEnd"/>
      <w:r w:rsidRPr="00D01906">
        <w:rPr>
          <w:rFonts w:ascii="Verdana" w:hAnsi="Verdana"/>
          <w:b/>
          <w:sz w:val="20"/>
          <w:szCs w:val="20"/>
        </w:rPr>
        <w:t xml:space="preserve"> Ltd</w:t>
      </w:r>
      <w:r>
        <w:rPr>
          <w:rFonts w:ascii="Verdana" w:hAnsi="Verdana"/>
          <w:sz w:val="20"/>
          <w:szCs w:val="20"/>
        </w:rPr>
        <w:t xml:space="preserve"> </w:t>
      </w:r>
      <w:r w:rsidRPr="00FB143F">
        <w:rPr>
          <w:rFonts w:ascii="Verdana" w:hAnsi="Verdana"/>
          <w:sz w:val="20"/>
          <w:szCs w:val="20"/>
        </w:rPr>
        <w:t>(SMILING BABY)</w:t>
      </w:r>
      <w:r>
        <w:rPr>
          <w:rFonts w:ascii="Verdana" w:hAnsi="Verdana"/>
          <w:sz w:val="20"/>
          <w:szCs w:val="20"/>
        </w:rPr>
        <w:t xml:space="preserve"> (April 2017 to June 2019)</w:t>
      </w:r>
      <w:r w:rsidR="0052045E">
        <w:rPr>
          <w:rFonts w:ascii="Verdana" w:hAnsi="Verdana"/>
          <w:sz w:val="20"/>
          <w:szCs w:val="20"/>
        </w:rPr>
        <w:t>.</w:t>
      </w:r>
    </w:p>
    <w:p w:rsidR="00F458F5" w:rsidRPr="00F458F5" w:rsidRDefault="00F458F5" w:rsidP="00F458F5">
      <w:pPr>
        <w:pStyle w:val="ListParagraph"/>
        <w:rPr>
          <w:rFonts w:ascii="Verdana" w:hAnsi="Verdana"/>
          <w:sz w:val="20"/>
          <w:szCs w:val="20"/>
        </w:rPr>
      </w:pPr>
    </w:p>
    <w:p w:rsidR="00F458F5" w:rsidRDefault="00F458F5" w:rsidP="00F458F5">
      <w:pPr>
        <w:pStyle w:val="ListParagraph"/>
        <w:numPr>
          <w:ilvl w:val="0"/>
          <w:numId w:val="35"/>
        </w:numPr>
        <w:snapToGrid w:val="0"/>
        <w:rPr>
          <w:rFonts w:ascii="Verdana" w:hAnsi="Verdana"/>
          <w:sz w:val="20"/>
          <w:szCs w:val="20"/>
        </w:rPr>
      </w:pPr>
      <w:r w:rsidRPr="00F458F5">
        <w:rPr>
          <w:rFonts w:ascii="Verdana" w:hAnsi="Verdana"/>
          <w:sz w:val="20"/>
          <w:szCs w:val="20"/>
        </w:rPr>
        <w:t xml:space="preserve">Commenced my own business as </w:t>
      </w:r>
      <w:r w:rsidRPr="00DA4C63">
        <w:rPr>
          <w:rFonts w:ascii="Verdana" w:hAnsi="Verdana"/>
          <w:b/>
          <w:sz w:val="20"/>
          <w:szCs w:val="20"/>
        </w:rPr>
        <w:t>TAMIL BABIES</w:t>
      </w:r>
      <w:r w:rsidR="00DA4C63">
        <w:rPr>
          <w:rFonts w:ascii="Verdana" w:hAnsi="Verdana"/>
          <w:sz w:val="20"/>
          <w:szCs w:val="20"/>
        </w:rPr>
        <w:t xml:space="preserve"> </w:t>
      </w:r>
      <w:r w:rsidRPr="00F458F5">
        <w:rPr>
          <w:rFonts w:ascii="Verdana" w:hAnsi="Verdana"/>
          <w:sz w:val="20"/>
          <w:szCs w:val="20"/>
        </w:rPr>
        <w:t>(Baby shop) from October 2020 to March 2023</w:t>
      </w:r>
      <w:r>
        <w:rPr>
          <w:rFonts w:ascii="Verdana" w:hAnsi="Verdana"/>
          <w:sz w:val="20"/>
          <w:szCs w:val="20"/>
        </w:rPr>
        <w:t>.</w:t>
      </w:r>
    </w:p>
    <w:p w:rsidR="008C0F10" w:rsidRDefault="003B4646" w:rsidP="003B4646">
      <w:pPr>
        <w:pStyle w:val="ListParagraph"/>
        <w:snapToGri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                        </w:t>
      </w:r>
    </w:p>
    <w:p w:rsidR="003B4646" w:rsidRPr="003B4646" w:rsidRDefault="003B4646" w:rsidP="003B4646">
      <w:pPr>
        <w:pStyle w:val="ListParagraph"/>
        <w:numPr>
          <w:ilvl w:val="0"/>
          <w:numId w:val="35"/>
        </w:numPr>
        <w:snapToGrid w:val="0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Working as a Corporate Sales Executive for </w:t>
      </w:r>
      <w:r w:rsidRPr="00363D64">
        <w:rPr>
          <w:rFonts w:ascii="Verdana" w:hAnsi="Verdana"/>
          <w:b/>
          <w:sz w:val="20"/>
          <w:szCs w:val="20"/>
        </w:rPr>
        <w:t>TATA TELE</w:t>
      </w:r>
      <w:r w:rsidR="008E1D45" w:rsidRPr="00363D64">
        <w:rPr>
          <w:rFonts w:ascii="Verdana" w:hAnsi="Verdana"/>
          <w:b/>
          <w:sz w:val="20"/>
          <w:szCs w:val="20"/>
        </w:rPr>
        <w:t>SERVICES LIMITED</w:t>
      </w:r>
      <w:r w:rsidR="008E1D45">
        <w:rPr>
          <w:rFonts w:ascii="Verdana" w:hAnsi="Verdana"/>
          <w:sz w:val="20"/>
          <w:szCs w:val="20"/>
        </w:rPr>
        <w:t xml:space="preserve"> from 24th April 2023 to till now</w:t>
      </w:r>
      <w:r>
        <w:rPr>
          <w:rFonts w:ascii="Verdana" w:hAnsi="Verdana"/>
          <w:sz w:val="20"/>
          <w:szCs w:val="20"/>
        </w:rPr>
        <w:t>.</w:t>
      </w:r>
    </w:p>
    <w:p w:rsidR="00DE51F3" w:rsidRDefault="00DE51F3" w:rsidP="00AC5E75">
      <w:pPr>
        <w:rPr>
          <w:rFonts w:ascii="Verdana" w:hAnsi="Verdana"/>
          <w:sz w:val="20"/>
          <w:szCs w:val="20"/>
        </w:rPr>
      </w:pPr>
    </w:p>
    <w:p w:rsidR="00DE51F3" w:rsidRDefault="00DE51F3" w:rsidP="00AC5E75">
      <w:pPr>
        <w:rPr>
          <w:rFonts w:ascii="Verdana" w:hAnsi="Verdana"/>
          <w:sz w:val="20"/>
          <w:szCs w:val="20"/>
        </w:rPr>
      </w:pPr>
    </w:p>
    <w:p w:rsidR="00DE51F3" w:rsidRDefault="00DE51F3" w:rsidP="00AC5E75">
      <w:pPr>
        <w:rPr>
          <w:rFonts w:ascii="Verdana" w:hAnsi="Verdana"/>
          <w:sz w:val="20"/>
          <w:szCs w:val="20"/>
        </w:rPr>
      </w:pPr>
    </w:p>
    <w:p w:rsidR="00DE51F3" w:rsidRDefault="00DE51F3" w:rsidP="00AC5E75">
      <w:pPr>
        <w:rPr>
          <w:rFonts w:ascii="Verdana" w:hAnsi="Verdana"/>
          <w:sz w:val="20"/>
          <w:szCs w:val="20"/>
        </w:rPr>
      </w:pPr>
    </w:p>
    <w:p w:rsidR="00DE51F3" w:rsidRDefault="00DE51F3" w:rsidP="00AC5E75">
      <w:pPr>
        <w:rPr>
          <w:rFonts w:ascii="Verdana" w:hAnsi="Verdana"/>
          <w:sz w:val="20"/>
          <w:szCs w:val="20"/>
        </w:rPr>
      </w:pPr>
    </w:p>
    <w:p w:rsidR="00DE51F3" w:rsidRPr="00AC5E75" w:rsidRDefault="00DE51F3" w:rsidP="00AC5E75">
      <w:pPr>
        <w:rPr>
          <w:rFonts w:ascii="Verdana" w:hAnsi="Verdana"/>
          <w:sz w:val="20"/>
          <w:szCs w:val="20"/>
        </w:rPr>
      </w:pPr>
    </w:p>
    <w:p w:rsidR="00993BC5" w:rsidRPr="00993BC5" w:rsidRDefault="00993BC5" w:rsidP="003D2AF4">
      <w:pPr>
        <w:pStyle w:val="Heading3"/>
        <w:shd w:val="clear" w:color="auto" w:fill="C0C0C0"/>
        <w:tabs>
          <w:tab w:val="clear" w:pos="2940"/>
        </w:tabs>
        <w:ind w:left="0" w:firstLine="0"/>
        <w:jc w:val="both"/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Nature of job (Accounts Receivables)</w:t>
      </w:r>
    </w:p>
    <w:p w:rsidR="00993BC5" w:rsidRDefault="00993BC5" w:rsidP="00993BC5">
      <w:pPr>
        <w:ind w:left="360"/>
        <w:jc w:val="both"/>
        <w:rPr>
          <w:rFonts w:ascii="Verdana" w:hAnsi="Verdana"/>
          <w:sz w:val="20"/>
          <w:szCs w:val="20"/>
        </w:rPr>
      </w:pPr>
    </w:p>
    <w:p w:rsidR="00993BC5" w:rsidRPr="00993BC5" w:rsidRDefault="00993BC5" w:rsidP="00993BC5">
      <w:pPr>
        <w:numPr>
          <w:ilvl w:val="0"/>
          <w:numId w:val="34"/>
        </w:numPr>
        <w:suppressAutoHyphens/>
        <w:snapToGrid w:val="0"/>
        <w:rPr>
          <w:rFonts w:ascii="Verdana" w:hAnsi="Verdana"/>
          <w:sz w:val="20"/>
          <w:szCs w:val="20"/>
        </w:rPr>
      </w:pPr>
      <w:proofErr w:type="spellStart"/>
      <w:r w:rsidRPr="00993BC5">
        <w:rPr>
          <w:rFonts w:ascii="Verdana" w:hAnsi="Verdana"/>
          <w:sz w:val="20"/>
          <w:szCs w:val="20"/>
        </w:rPr>
        <w:t>Zenta</w:t>
      </w:r>
      <w:proofErr w:type="spellEnd"/>
      <w:r w:rsidRPr="00993BC5">
        <w:rPr>
          <w:rFonts w:ascii="Verdana" w:hAnsi="Verdana"/>
          <w:sz w:val="20"/>
          <w:szCs w:val="20"/>
        </w:rPr>
        <w:t xml:space="preserve"> to prepare the Account Analysis and claim Analysis (Damage Run) on the receipt of mail from WRI for the specific tenant of that property.</w:t>
      </w:r>
    </w:p>
    <w:p w:rsidR="00993BC5" w:rsidRPr="00993BC5" w:rsidRDefault="00993BC5" w:rsidP="00993BC5">
      <w:pPr>
        <w:snapToGrid w:val="0"/>
        <w:ind w:left="720"/>
        <w:rPr>
          <w:rFonts w:ascii="Verdana" w:hAnsi="Verdana"/>
          <w:sz w:val="20"/>
          <w:szCs w:val="20"/>
        </w:rPr>
      </w:pPr>
    </w:p>
    <w:p w:rsidR="00F768C8" w:rsidRPr="00F768C8" w:rsidRDefault="00993BC5" w:rsidP="00993BC5">
      <w:pPr>
        <w:numPr>
          <w:ilvl w:val="0"/>
          <w:numId w:val="34"/>
        </w:numPr>
        <w:suppressAutoHyphens/>
        <w:snapToGrid w:val="0"/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 xml:space="preserve">(A/R) is one of a series of accounting transactions dealing with the billing of customers; we calculate BMR, </w:t>
      </w:r>
      <w:smartTag w:uri="urn:schemas-microsoft-com:office:smarttags" w:element="place">
        <w:r w:rsidRPr="00993BC5">
          <w:rPr>
            <w:rFonts w:ascii="Verdana" w:hAnsi="Verdana"/>
            <w:sz w:val="20"/>
            <w:szCs w:val="20"/>
          </w:rPr>
          <w:t>CAM</w:t>
        </w:r>
      </w:smartTag>
      <w:r w:rsidRPr="00993BC5">
        <w:rPr>
          <w:rFonts w:ascii="Verdana" w:hAnsi="Verdana"/>
          <w:sz w:val="20"/>
          <w:szCs w:val="20"/>
        </w:rPr>
        <w:t xml:space="preserve">, INSURANCE and TAXES for every month.  </w:t>
      </w:r>
    </w:p>
    <w:p w:rsidR="00993BC5" w:rsidRPr="00993BC5" w:rsidRDefault="00993BC5" w:rsidP="00F768C8">
      <w:pPr>
        <w:suppressAutoHyphens/>
        <w:snapToGrid w:val="0"/>
        <w:rPr>
          <w:rFonts w:ascii="Verdana" w:hAnsi="Verdana"/>
          <w:sz w:val="20"/>
          <w:szCs w:val="20"/>
        </w:rPr>
      </w:pPr>
    </w:p>
    <w:p w:rsidR="00E176FF" w:rsidRDefault="00993BC5" w:rsidP="00702682">
      <w:pPr>
        <w:numPr>
          <w:ilvl w:val="0"/>
          <w:numId w:val="34"/>
        </w:numPr>
        <w:suppressAutoHyphens/>
        <w:snapToGrid w:val="0"/>
        <w:ind w:right="-577"/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Based on Tenant Rents and Checks we will analysis their cash reapplication and void checks and Reconcile their Accounts.</w:t>
      </w:r>
    </w:p>
    <w:p w:rsidR="00AC5E75" w:rsidRPr="00E60A34" w:rsidRDefault="00AC5E75" w:rsidP="00E60A34">
      <w:pPr>
        <w:rPr>
          <w:rFonts w:ascii="Verdana" w:hAnsi="Verdana"/>
          <w:sz w:val="20"/>
          <w:szCs w:val="20"/>
        </w:rPr>
      </w:pPr>
    </w:p>
    <w:p w:rsidR="00AC5E75" w:rsidRPr="00411396" w:rsidRDefault="00AC5E75" w:rsidP="00AC5E75">
      <w:pPr>
        <w:suppressAutoHyphens/>
        <w:snapToGrid w:val="0"/>
        <w:ind w:right="-577"/>
        <w:rPr>
          <w:rFonts w:ascii="Verdana" w:hAnsi="Verdana"/>
          <w:sz w:val="20"/>
          <w:szCs w:val="20"/>
        </w:rPr>
      </w:pPr>
    </w:p>
    <w:p w:rsidR="00F768C8" w:rsidRDefault="00F768C8" w:rsidP="00993BC5">
      <w:pPr>
        <w:pStyle w:val="Heading3"/>
        <w:numPr>
          <w:ilvl w:val="2"/>
          <w:numId w:val="33"/>
        </w:numPr>
        <w:shd w:val="clear" w:color="auto" w:fill="C0C0C0"/>
        <w:tabs>
          <w:tab w:val="left" w:pos="0"/>
        </w:tabs>
        <w:ind w:left="0" w:firstLine="0"/>
        <w:jc w:val="both"/>
        <w:rPr>
          <w:rFonts w:ascii="Verdana" w:hAnsi="Verdana"/>
          <w:sz w:val="20"/>
          <w:szCs w:val="20"/>
        </w:rPr>
      </w:pPr>
    </w:p>
    <w:p w:rsidR="00993BC5" w:rsidRPr="00993BC5" w:rsidRDefault="0060225C" w:rsidP="00993BC5">
      <w:pPr>
        <w:pStyle w:val="Heading3"/>
        <w:numPr>
          <w:ilvl w:val="2"/>
          <w:numId w:val="33"/>
        </w:numPr>
        <w:shd w:val="clear" w:color="auto" w:fill="C0C0C0"/>
        <w:tabs>
          <w:tab w:val="left" w:pos="0"/>
        </w:tabs>
        <w:ind w:left="0" w:firstLine="0"/>
        <w:jc w:val="both"/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 xml:space="preserve">NATURE OF </w:t>
      </w:r>
      <w:r>
        <w:rPr>
          <w:rFonts w:ascii="Verdana" w:hAnsi="Verdana"/>
          <w:sz w:val="20"/>
          <w:szCs w:val="20"/>
        </w:rPr>
        <w:t>JOB (ACCOUNTS PAYABLES</w:t>
      </w:r>
      <w:r w:rsidRPr="00993BC5">
        <w:rPr>
          <w:rFonts w:ascii="Verdana" w:hAnsi="Verdana"/>
          <w:sz w:val="20"/>
          <w:szCs w:val="20"/>
        </w:rPr>
        <w:t>)</w:t>
      </w:r>
    </w:p>
    <w:p w:rsidR="009873CF" w:rsidRPr="009873CF" w:rsidRDefault="009873CF" w:rsidP="007E6A56">
      <w:pPr>
        <w:rPr>
          <w:rFonts w:ascii="Verdana" w:hAnsi="Verdana"/>
          <w:b/>
          <w:sz w:val="20"/>
          <w:szCs w:val="20"/>
        </w:rPr>
      </w:pPr>
    </w:p>
    <w:p w:rsidR="00993BC5" w:rsidRPr="00993BC5" w:rsidRDefault="00993BC5" w:rsidP="00993BC5">
      <w:pPr>
        <w:rPr>
          <w:rFonts w:ascii="Verdana" w:hAnsi="Verdana" w:cs="Arial"/>
          <w:b/>
          <w:sz w:val="20"/>
          <w:szCs w:val="20"/>
        </w:rPr>
      </w:pPr>
      <w:r w:rsidRPr="00993BC5">
        <w:rPr>
          <w:rFonts w:ascii="Verdana" w:hAnsi="Verdana" w:cs="Arial"/>
          <w:b/>
          <w:sz w:val="20"/>
          <w:szCs w:val="20"/>
        </w:rPr>
        <w:t>Job Responsibilities:</w:t>
      </w:r>
    </w:p>
    <w:p w:rsidR="00993BC5" w:rsidRPr="00993BC5" w:rsidRDefault="00993BC5" w:rsidP="00993BC5">
      <w:pPr>
        <w:rPr>
          <w:rFonts w:ascii="Verdana" w:hAnsi="Verdana"/>
          <w:b/>
          <w:sz w:val="20"/>
          <w:szCs w:val="20"/>
        </w:rPr>
      </w:pPr>
    </w:p>
    <w:p w:rsidR="00993BC5" w:rsidRPr="00993BC5" w:rsidRDefault="00993BC5" w:rsidP="00993BC5">
      <w:p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Working on behalf of fourth largest Bank located in USA for Accounts Payable, Accounts Receivable - Cash Application process that includes Rent Statements/Invoices &amp; Legal Actions etc</w:t>
      </w:r>
      <w:r w:rsidR="002227E7">
        <w:rPr>
          <w:rFonts w:ascii="Verdana" w:hAnsi="Verdana"/>
          <w:sz w:val="20"/>
          <w:szCs w:val="20"/>
        </w:rPr>
        <w:t>.,</w:t>
      </w:r>
    </w:p>
    <w:p w:rsidR="00017817" w:rsidRDefault="00017817" w:rsidP="00993BC5">
      <w:pPr>
        <w:rPr>
          <w:rFonts w:ascii="Verdana" w:hAnsi="Verdana" w:cs="Arial"/>
          <w:b/>
          <w:sz w:val="20"/>
          <w:szCs w:val="20"/>
        </w:rPr>
      </w:pPr>
    </w:p>
    <w:p w:rsidR="00993BC5" w:rsidRDefault="008D6B14" w:rsidP="00993BC5">
      <w:pPr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 xml:space="preserve">Responsibilities </w:t>
      </w:r>
      <w:r w:rsidR="00993BC5" w:rsidRPr="00993BC5">
        <w:rPr>
          <w:rFonts w:ascii="Verdana" w:hAnsi="Verdana" w:cs="Arial"/>
          <w:b/>
          <w:sz w:val="20"/>
          <w:szCs w:val="20"/>
        </w:rPr>
        <w:t>for AP:</w:t>
      </w:r>
    </w:p>
    <w:p w:rsidR="008D6B14" w:rsidRDefault="008D6B14" w:rsidP="00993BC5">
      <w:pPr>
        <w:rPr>
          <w:rFonts w:ascii="Verdana" w:hAnsi="Verdana" w:cs="Arial"/>
          <w:b/>
          <w:sz w:val="20"/>
          <w:szCs w:val="20"/>
        </w:rPr>
      </w:pPr>
    </w:p>
    <w:p w:rsidR="008D6B14" w:rsidRDefault="008D6B14" w:rsidP="00993BC5">
      <w:pPr>
        <w:rPr>
          <w:rFonts w:ascii="Verdana" w:hAnsi="Verdana" w:cs="Arial"/>
          <w:b/>
          <w:sz w:val="20"/>
          <w:szCs w:val="20"/>
        </w:rPr>
      </w:pPr>
      <w:r>
        <w:rPr>
          <w:rFonts w:ascii="Verdana" w:hAnsi="Verdana" w:cs="Arial"/>
          <w:b/>
          <w:sz w:val="20"/>
          <w:szCs w:val="20"/>
        </w:rPr>
        <w:t>ZENTA-WACHOVIA BANK</w:t>
      </w:r>
    </w:p>
    <w:p w:rsidR="00017817" w:rsidRPr="00993BC5" w:rsidRDefault="00017817" w:rsidP="00993BC5">
      <w:pPr>
        <w:rPr>
          <w:rFonts w:ascii="Verdana" w:hAnsi="Verdana" w:cs="Arial"/>
          <w:b/>
          <w:sz w:val="20"/>
          <w:szCs w:val="20"/>
        </w:rPr>
      </w:pPr>
    </w:p>
    <w:p w:rsidR="00993BC5" w:rsidRPr="00993BC5" w:rsidRDefault="00993BC5" w:rsidP="00993BC5">
      <w:pPr>
        <w:numPr>
          <w:ilvl w:val="0"/>
          <w:numId w:val="31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Create/Maintain Vendors in AP Application</w:t>
      </w:r>
    </w:p>
    <w:p w:rsidR="00993BC5" w:rsidRPr="00993BC5" w:rsidRDefault="00993BC5" w:rsidP="00993BC5">
      <w:pPr>
        <w:ind w:left="360"/>
        <w:rPr>
          <w:rFonts w:ascii="Verdana" w:hAnsi="Verdana"/>
          <w:sz w:val="20"/>
          <w:szCs w:val="20"/>
        </w:rPr>
      </w:pPr>
    </w:p>
    <w:p w:rsidR="00993BC5" w:rsidRPr="00993BC5" w:rsidRDefault="00993BC5" w:rsidP="00993BC5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Approve vendor invoices in AP application</w:t>
      </w:r>
    </w:p>
    <w:p w:rsidR="00993BC5" w:rsidRPr="00993BC5" w:rsidRDefault="00993BC5" w:rsidP="00993BC5">
      <w:pPr>
        <w:spacing w:line="288" w:lineRule="atLeast"/>
        <w:ind w:left="360"/>
        <w:rPr>
          <w:rFonts w:ascii="Verdana" w:hAnsi="Verdana"/>
          <w:sz w:val="20"/>
          <w:szCs w:val="20"/>
        </w:rPr>
      </w:pPr>
    </w:p>
    <w:p w:rsidR="00993BC5" w:rsidRPr="00993BC5" w:rsidRDefault="00993BC5" w:rsidP="00993BC5">
      <w:pPr>
        <w:numPr>
          <w:ilvl w:val="0"/>
          <w:numId w:val="32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Analyze the invoices and process the payments through checks/wire transfers to the respective accounts per received statements/invoices</w:t>
      </w:r>
    </w:p>
    <w:p w:rsidR="00993BC5" w:rsidRPr="00993BC5" w:rsidRDefault="00993BC5" w:rsidP="00993BC5">
      <w:pPr>
        <w:spacing w:line="288" w:lineRule="atLeast"/>
        <w:ind w:left="360"/>
        <w:rPr>
          <w:rFonts w:ascii="Verdana" w:hAnsi="Verdana"/>
          <w:sz w:val="20"/>
          <w:szCs w:val="20"/>
        </w:rPr>
      </w:pPr>
    </w:p>
    <w:p w:rsidR="00993BC5" w:rsidRPr="00993BC5" w:rsidRDefault="00993BC5" w:rsidP="00993BC5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 xml:space="preserve">Processing the payments to the direct Utility providers for electricity/ gas/water, </w:t>
      </w:r>
      <w:proofErr w:type="spellStart"/>
      <w:r w:rsidRPr="00993BC5">
        <w:rPr>
          <w:rFonts w:ascii="Verdana" w:hAnsi="Verdana"/>
          <w:sz w:val="20"/>
          <w:szCs w:val="20"/>
        </w:rPr>
        <w:t>etc</w:t>
      </w:r>
      <w:proofErr w:type="spellEnd"/>
    </w:p>
    <w:p w:rsidR="00993BC5" w:rsidRPr="00993BC5" w:rsidRDefault="00993BC5" w:rsidP="00993BC5">
      <w:pPr>
        <w:rPr>
          <w:rFonts w:ascii="Verdana" w:hAnsi="Verdana"/>
          <w:sz w:val="20"/>
          <w:szCs w:val="20"/>
        </w:rPr>
      </w:pPr>
    </w:p>
    <w:p w:rsidR="00993BC5" w:rsidRPr="00993BC5" w:rsidRDefault="00993BC5" w:rsidP="00993BC5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Processing payments to the Taxing Authorities on Quarterly/Annually basis upon receiving the Tax bills for Building or Land</w:t>
      </w:r>
    </w:p>
    <w:p w:rsidR="00993BC5" w:rsidRPr="00993BC5" w:rsidRDefault="00993BC5" w:rsidP="00993BC5">
      <w:pPr>
        <w:rPr>
          <w:rFonts w:ascii="Verdana" w:hAnsi="Verdana"/>
          <w:sz w:val="20"/>
          <w:szCs w:val="20"/>
        </w:rPr>
      </w:pPr>
    </w:p>
    <w:p w:rsidR="00993BC5" w:rsidRPr="00993BC5" w:rsidRDefault="00993BC5" w:rsidP="00993BC5">
      <w:pPr>
        <w:numPr>
          <w:ilvl w:val="0"/>
          <w:numId w:val="28"/>
        </w:numPr>
        <w:spacing w:line="288" w:lineRule="atLeast"/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 xml:space="preserve">Processing the Reconciliation pertaining to </w:t>
      </w:r>
      <w:smartTag w:uri="urn:schemas-microsoft-com:office:smarttags" w:element="place">
        <w:r w:rsidRPr="00993BC5">
          <w:rPr>
            <w:rFonts w:ascii="Verdana" w:hAnsi="Verdana"/>
            <w:sz w:val="20"/>
            <w:szCs w:val="20"/>
          </w:rPr>
          <w:t>CAM</w:t>
        </w:r>
      </w:smartTag>
      <w:r w:rsidRPr="00993BC5">
        <w:rPr>
          <w:rFonts w:ascii="Verdana" w:hAnsi="Verdana"/>
          <w:sz w:val="20"/>
          <w:szCs w:val="20"/>
        </w:rPr>
        <w:t>, Insurance &amp; Tax</w:t>
      </w:r>
    </w:p>
    <w:p w:rsidR="00993BC5" w:rsidRPr="00993BC5" w:rsidRDefault="00993BC5" w:rsidP="00993BC5">
      <w:pPr>
        <w:ind w:left="360"/>
        <w:rPr>
          <w:rFonts w:ascii="Verdana" w:hAnsi="Verdana"/>
          <w:sz w:val="20"/>
          <w:szCs w:val="20"/>
        </w:rPr>
      </w:pPr>
    </w:p>
    <w:p w:rsidR="00993BC5" w:rsidRDefault="00993BC5" w:rsidP="00993BC5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Preparing Manual Checks and Wire Transfers as and when required</w:t>
      </w:r>
    </w:p>
    <w:p w:rsidR="008D6B14" w:rsidRDefault="008D6B14" w:rsidP="008D6B14">
      <w:pPr>
        <w:pStyle w:val="ListParagraph"/>
        <w:rPr>
          <w:rFonts w:ascii="Verdana" w:hAnsi="Verdana"/>
          <w:sz w:val="20"/>
          <w:szCs w:val="20"/>
        </w:rPr>
      </w:pPr>
    </w:p>
    <w:p w:rsidR="008D6B14" w:rsidRPr="008D6B14" w:rsidRDefault="008D6B14" w:rsidP="008D6B14">
      <w:pPr>
        <w:rPr>
          <w:rFonts w:ascii="Verdana" w:hAnsi="Verdana"/>
          <w:b/>
          <w:bCs/>
          <w:sz w:val="20"/>
          <w:szCs w:val="20"/>
        </w:rPr>
      </w:pPr>
      <w:r w:rsidRPr="008D6B14">
        <w:rPr>
          <w:rFonts w:ascii="Verdana" w:hAnsi="Verdana"/>
          <w:b/>
          <w:bCs/>
          <w:sz w:val="20"/>
          <w:szCs w:val="20"/>
        </w:rPr>
        <w:t>TCS E-Serve-CITI BANK CREDITCARD</w:t>
      </w:r>
    </w:p>
    <w:p w:rsidR="008D6B14" w:rsidRPr="008D6B14" w:rsidRDefault="008D6B14" w:rsidP="008D6B14">
      <w:pPr>
        <w:rPr>
          <w:rFonts w:ascii="Verdana" w:hAnsi="Verdana"/>
          <w:sz w:val="20"/>
          <w:szCs w:val="20"/>
        </w:rPr>
      </w:pPr>
    </w:p>
    <w:p w:rsidR="008D12CF" w:rsidRDefault="008D12CF" w:rsidP="00993BC5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Updating CITI bank Customers details and their Credit bureau Information’s.</w:t>
      </w:r>
    </w:p>
    <w:p w:rsidR="008D12CF" w:rsidRDefault="008D12CF" w:rsidP="008D12CF">
      <w:pPr>
        <w:pStyle w:val="ListParagraph"/>
        <w:rPr>
          <w:rFonts w:ascii="Verdana" w:hAnsi="Verdana"/>
          <w:sz w:val="20"/>
          <w:szCs w:val="20"/>
        </w:rPr>
      </w:pPr>
    </w:p>
    <w:p w:rsidR="008D12CF" w:rsidRDefault="008D12CF" w:rsidP="00993BC5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Resolving Queries regarding reward redemptions.</w:t>
      </w:r>
    </w:p>
    <w:p w:rsidR="008D12CF" w:rsidRDefault="008D12CF" w:rsidP="008D12CF">
      <w:pPr>
        <w:pStyle w:val="ListParagraph"/>
        <w:rPr>
          <w:rFonts w:ascii="Verdana" w:hAnsi="Verdana"/>
          <w:sz w:val="20"/>
          <w:szCs w:val="20"/>
        </w:rPr>
      </w:pPr>
    </w:p>
    <w:p w:rsidR="008D12CF" w:rsidRDefault="008D12CF" w:rsidP="00993BC5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Raising and decreasing their credit line according to their credit background.</w:t>
      </w:r>
    </w:p>
    <w:p w:rsidR="00411396" w:rsidRDefault="00411396" w:rsidP="00411396">
      <w:pPr>
        <w:pStyle w:val="ListParagraph"/>
        <w:rPr>
          <w:rFonts w:ascii="Verdana" w:hAnsi="Verdana"/>
          <w:sz w:val="20"/>
          <w:szCs w:val="20"/>
        </w:rPr>
      </w:pPr>
    </w:p>
    <w:p w:rsidR="00411396" w:rsidRDefault="00411396" w:rsidP="00411396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 w:rsidRPr="008D6B14">
        <w:rPr>
          <w:rFonts w:ascii="Verdana" w:hAnsi="Verdana"/>
          <w:sz w:val="20"/>
          <w:szCs w:val="20"/>
        </w:rPr>
        <w:t>Re</w:t>
      </w:r>
      <w:r w:rsidR="00F130C2">
        <w:rPr>
          <w:rFonts w:ascii="Verdana" w:hAnsi="Verdana"/>
          <w:sz w:val="20"/>
          <w:szCs w:val="20"/>
        </w:rPr>
        <w:t>conciliation of statement with d</w:t>
      </w:r>
      <w:r w:rsidRPr="008D6B14">
        <w:rPr>
          <w:rFonts w:ascii="Verdana" w:hAnsi="Verdana"/>
          <w:sz w:val="20"/>
          <w:szCs w:val="20"/>
        </w:rPr>
        <w:t>ata and financial Reports</w:t>
      </w:r>
    </w:p>
    <w:p w:rsidR="00F130C2" w:rsidRDefault="00F130C2" w:rsidP="00F130C2">
      <w:pPr>
        <w:pStyle w:val="ListParagraph"/>
        <w:rPr>
          <w:rFonts w:ascii="Verdana" w:hAnsi="Verdana"/>
          <w:sz w:val="20"/>
          <w:szCs w:val="20"/>
        </w:rPr>
      </w:pPr>
    </w:p>
    <w:p w:rsidR="008B6386" w:rsidRPr="00E60A34" w:rsidRDefault="008C0F10" w:rsidP="00E60A34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Analyzing</w:t>
      </w:r>
      <w:r w:rsidR="00F130C2">
        <w:rPr>
          <w:rFonts w:ascii="Verdana" w:hAnsi="Verdana"/>
          <w:sz w:val="20"/>
          <w:szCs w:val="20"/>
        </w:rPr>
        <w:t xml:space="preserve"> the letters received from the customers like late fee, credit card settlement &amp; reducing the charged amount etc.,</w:t>
      </w:r>
    </w:p>
    <w:p w:rsidR="008B6386" w:rsidRDefault="008B6386" w:rsidP="008D6B14">
      <w:pPr>
        <w:pStyle w:val="ListParagraph"/>
        <w:rPr>
          <w:rFonts w:ascii="Verdana" w:hAnsi="Verdana"/>
          <w:sz w:val="20"/>
          <w:szCs w:val="20"/>
        </w:rPr>
      </w:pPr>
    </w:p>
    <w:p w:rsidR="008D6B14" w:rsidRPr="008D6B14" w:rsidRDefault="008D6B14" w:rsidP="00F130C2">
      <w:pPr>
        <w:rPr>
          <w:rFonts w:ascii="Verdana" w:hAnsi="Verdana"/>
          <w:b/>
          <w:bCs/>
          <w:sz w:val="20"/>
          <w:szCs w:val="20"/>
        </w:rPr>
      </w:pPr>
      <w:r w:rsidRPr="008D6B14">
        <w:rPr>
          <w:rFonts w:ascii="Verdana" w:hAnsi="Verdana"/>
          <w:b/>
          <w:bCs/>
          <w:sz w:val="20"/>
          <w:szCs w:val="20"/>
        </w:rPr>
        <w:t>MUNDIO INDIA MOBILES</w:t>
      </w:r>
    </w:p>
    <w:p w:rsidR="008D6B14" w:rsidRDefault="008D6B14" w:rsidP="008D6B14">
      <w:pPr>
        <w:pStyle w:val="ListParagraph"/>
        <w:rPr>
          <w:rFonts w:ascii="Verdana" w:hAnsi="Verdana"/>
          <w:sz w:val="20"/>
          <w:szCs w:val="20"/>
        </w:rPr>
      </w:pPr>
    </w:p>
    <w:p w:rsidR="008D12CF" w:rsidRDefault="00411396" w:rsidP="008D12CF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Review and process Rent vouchers </w:t>
      </w:r>
      <w:r w:rsidR="008D6B14">
        <w:rPr>
          <w:rFonts w:ascii="Verdana" w:hAnsi="Verdana"/>
          <w:sz w:val="20"/>
          <w:szCs w:val="20"/>
        </w:rPr>
        <w:t>and invoices.</w:t>
      </w:r>
    </w:p>
    <w:p w:rsidR="00411396" w:rsidRDefault="00411396" w:rsidP="00411396">
      <w:pPr>
        <w:pStyle w:val="ListParagraph"/>
        <w:rPr>
          <w:rFonts w:ascii="Verdana" w:hAnsi="Verdana"/>
          <w:sz w:val="20"/>
          <w:szCs w:val="20"/>
        </w:rPr>
      </w:pPr>
    </w:p>
    <w:p w:rsidR="00EA5D78" w:rsidRDefault="00F130C2" w:rsidP="00EA5D78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 prepare memo for the O/S invoices and u</w:t>
      </w:r>
      <w:r w:rsidR="00411396">
        <w:rPr>
          <w:rFonts w:ascii="Verdana" w:hAnsi="Verdana"/>
          <w:sz w:val="20"/>
          <w:szCs w:val="20"/>
        </w:rPr>
        <w:t>pdate</w:t>
      </w:r>
      <w:r>
        <w:rPr>
          <w:rFonts w:ascii="Verdana" w:hAnsi="Verdana"/>
          <w:sz w:val="20"/>
          <w:szCs w:val="20"/>
        </w:rPr>
        <w:t xml:space="preserve"> the payment confirmation to suppliers on a daily basis &amp; update in our application.</w:t>
      </w:r>
    </w:p>
    <w:p w:rsidR="00EA5D78" w:rsidRDefault="00EA5D78" w:rsidP="00EA5D78">
      <w:pPr>
        <w:pStyle w:val="ListParagraph"/>
        <w:rPr>
          <w:rFonts w:ascii="Verdana" w:hAnsi="Verdana"/>
          <w:sz w:val="20"/>
          <w:szCs w:val="20"/>
        </w:rPr>
      </w:pPr>
    </w:p>
    <w:p w:rsidR="004F6B4F" w:rsidRPr="003C5808" w:rsidRDefault="00F130C2" w:rsidP="003C5808">
      <w:pPr>
        <w:numPr>
          <w:ilvl w:val="0"/>
          <w:numId w:val="2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 p</w:t>
      </w:r>
      <w:r w:rsidR="00EA5D78">
        <w:rPr>
          <w:rFonts w:ascii="Verdana" w:hAnsi="Verdana"/>
          <w:sz w:val="20"/>
          <w:szCs w:val="20"/>
        </w:rPr>
        <w:t>repare Purchase Order &amp; Maintain petty cash &amp; Handling payrolls for the European countries.</w:t>
      </w:r>
    </w:p>
    <w:p w:rsidR="004F6B4F" w:rsidRDefault="004F6B4F" w:rsidP="004F6B4F">
      <w:pPr>
        <w:pStyle w:val="ListParagraph"/>
        <w:tabs>
          <w:tab w:val="left" w:pos="3210"/>
        </w:tabs>
        <w:rPr>
          <w:rFonts w:ascii="Verdana" w:hAnsi="Verdana"/>
          <w:sz w:val="20"/>
          <w:szCs w:val="20"/>
        </w:rPr>
      </w:pPr>
    </w:p>
    <w:p w:rsidR="009E25AA" w:rsidRPr="004F6B4F" w:rsidRDefault="009E25AA" w:rsidP="004F6B4F">
      <w:pPr>
        <w:tabs>
          <w:tab w:val="left" w:pos="4980"/>
        </w:tabs>
        <w:rPr>
          <w:rFonts w:ascii="Verdana" w:hAnsi="Verdana"/>
          <w:sz w:val="20"/>
          <w:szCs w:val="20"/>
        </w:rPr>
      </w:pPr>
    </w:p>
    <w:p w:rsidR="009E25AA" w:rsidRPr="00993BC5" w:rsidRDefault="009E25AA" w:rsidP="009E25AA">
      <w:pPr>
        <w:shd w:val="pct35" w:color="auto" w:fill="FFFFFF"/>
        <w:rPr>
          <w:rFonts w:ascii="Verdana" w:hAnsi="Verdana"/>
          <w:sz w:val="20"/>
          <w:szCs w:val="20"/>
        </w:rPr>
      </w:pPr>
      <w:r w:rsidRPr="009E25AA">
        <w:rPr>
          <w:rFonts w:ascii="Verdana" w:hAnsi="Verdana"/>
          <w:b/>
          <w:sz w:val="20"/>
          <w:szCs w:val="20"/>
        </w:rPr>
        <w:t>COLLECTIONS</w:t>
      </w:r>
      <w:r>
        <w:rPr>
          <w:rFonts w:ascii="Verdana" w:hAnsi="Verdana"/>
          <w:sz w:val="20"/>
          <w:szCs w:val="20"/>
        </w:rPr>
        <w:t>:</w:t>
      </w:r>
    </w:p>
    <w:p w:rsidR="009E25AA" w:rsidRDefault="009E25AA" w:rsidP="009E25AA">
      <w:pPr>
        <w:rPr>
          <w:rFonts w:ascii="Verdana" w:hAnsi="Verdana"/>
          <w:sz w:val="20"/>
          <w:szCs w:val="20"/>
        </w:rPr>
      </w:pPr>
    </w:p>
    <w:p w:rsidR="009E25AA" w:rsidRDefault="009E25AA" w:rsidP="009E25AA">
      <w:pPr>
        <w:pStyle w:val="ListParagraph"/>
        <w:numPr>
          <w:ilvl w:val="0"/>
          <w:numId w:val="4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Prepare Account Analysis and send it to collectors.</w:t>
      </w:r>
    </w:p>
    <w:p w:rsidR="009E25AA" w:rsidRDefault="009E25AA" w:rsidP="009E25AA">
      <w:pPr>
        <w:pStyle w:val="ListParagraph"/>
        <w:rPr>
          <w:rFonts w:ascii="Verdana" w:hAnsi="Verdana"/>
          <w:sz w:val="20"/>
          <w:szCs w:val="20"/>
        </w:rPr>
      </w:pPr>
    </w:p>
    <w:p w:rsidR="009E25AA" w:rsidRDefault="009E25AA" w:rsidP="009E25AA">
      <w:pPr>
        <w:pStyle w:val="ListParagraph"/>
        <w:numPr>
          <w:ilvl w:val="0"/>
          <w:numId w:val="4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Prepare Letters – Default Letter, Demand Letter and Late Fee as per </w:t>
      </w:r>
      <w:r w:rsidR="00560C85">
        <w:rPr>
          <w:rFonts w:ascii="Verdana" w:hAnsi="Verdana"/>
          <w:sz w:val="20"/>
          <w:szCs w:val="20"/>
        </w:rPr>
        <w:t>collector’s</w:t>
      </w:r>
      <w:r>
        <w:rPr>
          <w:rFonts w:ascii="Verdana" w:hAnsi="Verdana"/>
          <w:sz w:val="20"/>
          <w:szCs w:val="20"/>
        </w:rPr>
        <w:t xml:space="preserve"> request.</w:t>
      </w:r>
    </w:p>
    <w:p w:rsidR="009E25AA" w:rsidRPr="009E25AA" w:rsidRDefault="009E25AA" w:rsidP="009E25AA">
      <w:pPr>
        <w:pStyle w:val="ListParagraph"/>
        <w:rPr>
          <w:rFonts w:ascii="Verdana" w:hAnsi="Verdana"/>
          <w:sz w:val="20"/>
          <w:szCs w:val="20"/>
        </w:rPr>
      </w:pPr>
    </w:p>
    <w:p w:rsidR="009E25AA" w:rsidRDefault="00560C85" w:rsidP="009E25AA">
      <w:pPr>
        <w:pStyle w:val="ListParagraph"/>
        <w:numPr>
          <w:ilvl w:val="0"/>
          <w:numId w:val="4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To send weekly production report to Team.</w:t>
      </w:r>
    </w:p>
    <w:p w:rsidR="00560C85" w:rsidRPr="00560C85" w:rsidRDefault="00560C85" w:rsidP="00560C85">
      <w:pPr>
        <w:pStyle w:val="ListParagraph"/>
        <w:rPr>
          <w:rFonts w:ascii="Verdana" w:hAnsi="Verdana"/>
          <w:sz w:val="20"/>
          <w:szCs w:val="20"/>
        </w:rPr>
      </w:pPr>
    </w:p>
    <w:p w:rsidR="00EA5D78" w:rsidRDefault="00560C85" w:rsidP="00EA5D78">
      <w:pPr>
        <w:numPr>
          <w:ilvl w:val="0"/>
          <w:numId w:val="41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Got Appreciations from US Clients for quality</w:t>
      </w:r>
      <w:r w:rsidR="00BF748C">
        <w:rPr>
          <w:rFonts w:ascii="Verdana" w:hAnsi="Verdana"/>
          <w:sz w:val="20"/>
          <w:szCs w:val="20"/>
        </w:rPr>
        <w:t xml:space="preserve"> towards production</w:t>
      </w:r>
      <w:r w:rsidR="00E50BAC">
        <w:rPr>
          <w:rFonts w:ascii="Verdana" w:hAnsi="Verdana"/>
          <w:sz w:val="20"/>
          <w:szCs w:val="20"/>
        </w:rPr>
        <w:t>.</w:t>
      </w:r>
    </w:p>
    <w:p w:rsidR="00DA4C63" w:rsidRDefault="00DA4C63" w:rsidP="00DA4C63">
      <w:pPr>
        <w:pStyle w:val="ListParagraph"/>
        <w:rPr>
          <w:rFonts w:ascii="Verdana" w:hAnsi="Verdana"/>
          <w:sz w:val="20"/>
          <w:szCs w:val="20"/>
        </w:rPr>
      </w:pPr>
    </w:p>
    <w:p w:rsidR="00DA4C63" w:rsidRPr="00993BC5" w:rsidRDefault="00DA4C63" w:rsidP="00DA4C63">
      <w:pPr>
        <w:shd w:val="pct35" w:color="auto" w:fill="FFFFFF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MARKETING</w:t>
      </w:r>
      <w:r w:rsidRPr="00993BC5">
        <w:rPr>
          <w:rFonts w:ascii="Verdana" w:hAnsi="Verdana"/>
          <w:b/>
          <w:sz w:val="20"/>
          <w:szCs w:val="20"/>
        </w:rPr>
        <w:t xml:space="preserve"> SKILL</w:t>
      </w:r>
      <w:r>
        <w:rPr>
          <w:rFonts w:ascii="Verdana" w:hAnsi="Verdana"/>
          <w:b/>
          <w:sz w:val="20"/>
          <w:szCs w:val="20"/>
        </w:rPr>
        <w:t>S</w:t>
      </w:r>
      <w:r w:rsidRPr="00993BC5">
        <w:rPr>
          <w:rFonts w:ascii="Verdana" w:hAnsi="Verdana"/>
          <w:b/>
          <w:sz w:val="20"/>
          <w:szCs w:val="20"/>
        </w:rPr>
        <w:t>:</w:t>
      </w:r>
    </w:p>
    <w:p w:rsidR="00DA4C63" w:rsidRDefault="00DA4C63" w:rsidP="00DA4C63">
      <w:pPr>
        <w:rPr>
          <w:rFonts w:ascii="Verdana" w:hAnsi="Verdana"/>
          <w:sz w:val="20"/>
          <w:szCs w:val="20"/>
        </w:rPr>
      </w:pPr>
    </w:p>
    <w:p w:rsidR="00DA4C63" w:rsidRDefault="00D44EC1" w:rsidP="00D44EC1">
      <w:pPr>
        <w:pStyle w:val="ListParagraph"/>
        <w:numPr>
          <w:ilvl w:val="0"/>
          <w:numId w:val="43"/>
        </w:numPr>
        <w:rPr>
          <w:rFonts w:ascii="Verdana" w:hAnsi="Verdana"/>
          <w:sz w:val="20"/>
          <w:szCs w:val="20"/>
        </w:rPr>
      </w:pPr>
      <w:r w:rsidRPr="00D44EC1">
        <w:rPr>
          <w:rFonts w:ascii="Verdana" w:hAnsi="Verdana"/>
          <w:sz w:val="20"/>
          <w:szCs w:val="20"/>
        </w:rPr>
        <w:t>Procurement of stocks</w:t>
      </w:r>
    </w:p>
    <w:p w:rsidR="00D44EC1" w:rsidRDefault="00D44EC1" w:rsidP="00D44EC1">
      <w:pPr>
        <w:pStyle w:val="ListParagraph"/>
        <w:numPr>
          <w:ilvl w:val="0"/>
          <w:numId w:val="43"/>
        </w:numPr>
        <w:rPr>
          <w:rFonts w:ascii="Verdana" w:hAnsi="Verdana"/>
          <w:sz w:val="20"/>
          <w:szCs w:val="20"/>
        </w:rPr>
      </w:pPr>
      <w:r w:rsidRPr="00D44EC1">
        <w:rPr>
          <w:rFonts w:ascii="Verdana" w:hAnsi="Verdana"/>
          <w:sz w:val="20"/>
          <w:szCs w:val="20"/>
        </w:rPr>
        <w:t>Staff recruitment</w:t>
      </w:r>
    </w:p>
    <w:p w:rsidR="00D44EC1" w:rsidRDefault="00D44EC1" w:rsidP="00D44EC1">
      <w:pPr>
        <w:pStyle w:val="ListParagraph"/>
        <w:numPr>
          <w:ilvl w:val="0"/>
          <w:numId w:val="43"/>
        </w:numPr>
        <w:rPr>
          <w:rFonts w:ascii="Verdana" w:hAnsi="Verdana"/>
          <w:sz w:val="20"/>
          <w:szCs w:val="20"/>
        </w:rPr>
      </w:pPr>
      <w:r w:rsidRPr="00D44EC1">
        <w:rPr>
          <w:rFonts w:ascii="Verdana" w:hAnsi="Verdana"/>
          <w:sz w:val="20"/>
          <w:szCs w:val="20"/>
        </w:rPr>
        <w:t>Expanding franchisees</w:t>
      </w:r>
    </w:p>
    <w:p w:rsidR="002E639B" w:rsidRDefault="002E639B" w:rsidP="002E639B">
      <w:pPr>
        <w:pStyle w:val="ListParagraph"/>
        <w:numPr>
          <w:ilvl w:val="0"/>
          <w:numId w:val="43"/>
        </w:numPr>
        <w:rPr>
          <w:rFonts w:ascii="Verdana" w:hAnsi="Verdana"/>
          <w:sz w:val="20"/>
          <w:szCs w:val="20"/>
        </w:rPr>
      </w:pPr>
      <w:r w:rsidRPr="002E639B">
        <w:rPr>
          <w:rFonts w:ascii="Verdana" w:hAnsi="Verdana"/>
          <w:sz w:val="20"/>
          <w:szCs w:val="20"/>
        </w:rPr>
        <w:t>Stock Auditing for all franchisees</w:t>
      </w:r>
    </w:p>
    <w:p w:rsidR="002E639B" w:rsidRDefault="002E639B" w:rsidP="002E639B">
      <w:pPr>
        <w:pStyle w:val="ListParagraph"/>
        <w:numPr>
          <w:ilvl w:val="0"/>
          <w:numId w:val="43"/>
        </w:numPr>
        <w:rPr>
          <w:rFonts w:ascii="Verdana" w:hAnsi="Verdana"/>
          <w:sz w:val="20"/>
          <w:szCs w:val="20"/>
        </w:rPr>
      </w:pPr>
      <w:r w:rsidRPr="002E639B">
        <w:rPr>
          <w:rFonts w:ascii="Verdana" w:hAnsi="Verdana"/>
          <w:sz w:val="20"/>
          <w:szCs w:val="20"/>
        </w:rPr>
        <w:t>Payments processing for vendors</w:t>
      </w:r>
    </w:p>
    <w:p w:rsidR="003449C5" w:rsidRDefault="003449C5" w:rsidP="003449C5">
      <w:pPr>
        <w:pStyle w:val="ListParagraph"/>
        <w:numPr>
          <w:ilvl w:val="0"/>
          <w:numId w:val="43"/>
        </w:numPr>
        <w:rPr>
          <w:rFonts w:ascii="Verdana" w:hAnsi="Verdana"/>
          <w:sz w:val="20"/>
          <w:szCs w:val="20"/>
        </w:rPr>
      </w:pPr>
      <w:r w:rsidRPr="003449C5">
        <w:rPr>
          <w:rFonts w:ascii="Verdana" w:hAnsi="Verdana"/>
          <w:sz w:val="20"/>
          <w:szCs w:val="20"/>
        </w:rPr>
        <w:t>Exploring stock brands to improvise sales and margins</w:t>
      </w:r>
    </w:p>
    <w:p w:rsidR="001931D5" w:rsidRPr="00DA4C63" w:rsidRDefault="001931D5" w:rsidP="001931D5">
      <w:pPr>
        <w:pStyle w:val="ListParagraph"/>
        <w:numPr>
          <w:ilvl w:val="0"/>
          <w:numId w:val="43"/>
        </w:numPr>
        <w:rPr>
          <w:rFonts w:ascii="Verdana" w:hAnsi="Verdana"/>
          <w:sz w:val="20"/>
          <w:szCs w:val="20"/>
        </w:rPr>
      </w:pPr>
      <w:r w:rsidRPr="001931D5">
        <w:rPr>
          <w:rFonts w:ascii="Verdana" w:hAnsi="Verdana"/>
          <w:sz w:val="20"/>
          <w:szCs w:val="20"/>
        </w:rPr>
        <w:t>Handled both Indoor and outdoor advertisement</w:t>
      </w:r>
    </w:p>
    <w:p w:rsidR="008C0F10" w:rsidRDefault="008C0F10" w:rsidP="008C0F10">
      <w:pPr>
        <w:pStyle w:val="ListParagraph"/>
        <w:rPr>
          <w:rFonts w:ascii="Verdana" w:hAnsi="Verdana"/>
          <w:sz w:val="20"/>
          <w:szCs w:val="20"/>
        </w:rPr>
      </w:pPr>
    </w:p>
    <w:p w:rsidR="00460658" w:rsidRPr="00993BC5" w:rsidRDefault="0060225C">
      <w:pPr>
        <w:shd w:val="pct35" w:color="auto" w:fill="FFFFFF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PERSONAL SKILL</w:t>
      </w:r>
      <w:r>
        <w:rPr>
          <w:rFonts w:ascii="Verdana" w:hAnsi="Verdana"/>
          <w:b/>
          <w:sz w:val="20"/>
          <w:szCs w:val="20"/>
        </w:rPr>
        <w:t>S</w:t>
      </w:r>
      <w:r w:rsidRPr="00993BC5">
        <w:rPr>
          <w:rFonts w:ascii="Verdana" w:hAnsi="Verdana"/>
          <w:b/>
          <w:sz w:val="20"/>
          <w:szCs w:val="20"/>
        </w:rPr>
        <w:t>:</w:t>
      </w:r>
    </w:p>
    <w:p w:rsidR="00460658" w:rsidRPr="00993BC5" w:rsidRDefault="00460658">
      <w:pPr>
        <w:jc w:val="both"/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ab/>
      </w:r>
    </w:p>
    <w:p w:rsidR="00460658" w:rsidRPr="00993BC5" w:rsidRDefault="00B64607">
      <w:pPr>
        <w:numPr>
          <w:ilvl w:val="0"/>
          <w:numId w:val="2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Willingness to learn</w:t>
      </w:r>
    </w:p>
    <w:p w:rsidR="008C0F10" w:rsidRPr="008C0F10" w:rsidRDefault="00B64607" w:rsidP="008C0F10">
      <w:pPr>
        <w:numPr>
          <w:ilvl w:val="0"/>
          <w:numId w:val="20"/>
        </w:num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Good Analyzing Skill</w:t>
      </w:r>
    </w:p>
    <w:p w:rsidR="008D12CF" w:rsidRPr="008C0F10" w:rsidRDefault="00F4594D" w:rsidP="008D12CF">
      <w:pPr>
        <w:numPr>
          <w:ilvl w:val="0"/>
          <w:numId w:val="20"/>
        </w:num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Good People behavior</w:t>
      </w:r>
    </w:p>
    <w:p w:rsidR="00F4594D" w:rsidRPr="00993BC5" w:rsidRDefault="00F4594D" w:rsidP="00F4594D">
      <w:pPr>
        <w:rPr>
          <w:rFonts w:ascii="Verdana" w:hAnsi="Verdana"/>
          <w:b/>
          <w:sz w:val="20"/>
          <w:szCs w:val="20"/>
        </w:rPr>
      </w:pPr>
    </w:p>
    <w:p w:rsidR="007E6A56" w:rsidRPr="00993BC5" w:rsidRDefault="0060225C" w:rsidP="007E6A56">
      <w:pPr>
        <w:shd w:val="pct35" w:color="auto" w:fill="FFFFFF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ACHIEVEMENTS: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</w:p>
    <w:p w:rsidR="00F4594D" w:rsidRPr="00993BC5" w:rsidRDefault="00F4594D" w:rsidP="00F4594D">
      <w:pPr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 xml:space="preserve">I got academic first prize in the college level for </w:t>
      </w:r>
      <w:r w:rsidR="00E50BAC">
        <w:rPr>
          <w:rFonts w:ascii="Verdana" w:hAnsi="Verdana"/>
          <w:sz w:val="20"/>
          <w:szCs w:val="20"/>
        </w:rPr>
        <w:t xml:space="preserve">TWO </w:t>
      </w:r>
      <w:proofErr w:type="spellStart"/>
      <w:r w:rsidR="00E50BAC">
        <w:rPr>
          <w:rFonts w:ascii="Verdana" w:hAnsi="Verdana"/>
          <w:sz w:val="20"/>
          <w:szCs w:val="20"/>
        </w:rPr>
        <w:t>timesS</w:t>
      </w:r>
      <w:proofErr w:type="spellEnd"/>
    </w:p>
    <w:p w:rsidR="00F4594D" w:rsidRDefault="00F4594D" w:rsidP="00F4594D">
      <w:pPr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I have also taken additional respon</w:t>
      </w:r>
      <w:r w:rsidR="00E50BAC">
        <w:rPr>
          <w:rFonts w:ascii="Verdana" w:hAnsi="Verdana"/>
          <w:sz w:val="20"/>
          <w:szCs w:val="20"/>
        </w:rPr>
        <w:t>sibilities in the college level</w:t>
      </w:r>
    </w:p>
    <w:p w:rsidR="00017817" w:rsidRDefault="00017817" w:rsidP="00017817">
      <w:pPr>
        <w:numPr>
          <w:ilvl w:val="0"/>
          <w:numId w:val="24"/>
        </w:num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>Outstanding performance for the month</w:t>
      </w:r>
      <w:r w:rsidR="00F768C8">
        <w:rPr>
          <w:rFonts w:ascii="Verdana" w:hAnsi="Verdana"/>
          <w:sz w:val="20"/>
          <w:szCs w:val="20"/>
        </w:rPr>
        <w:t xml:space="preserve"> of Nov”</w:t>
      </w:r>
      <w:r>
        <w:rPr>
          <w:rFonts w:ascii="Verdana" w:hAnsi="Verdana"/>
          <w:sz w:val="20"/>
          <w:szCs w:val="20"/>
        </w:rPr>
        <w:t xml:space="preserve">10 in </w:t>
      </w:r>
      <w:proofErr w:type="spellStart"/>
      <w:r>
        <w:rPr>
          <w:rFonts w:ascii="Verdana" w:hAnsi="Verdana"/>
          <w:sz w:val="20"/>
          <w:szCs w:val="20"/>
        </w:rPr>
        <w:t>Zenta</w:t>
      </w:r>
      <w:proofErr w:type="spellEnd"/>
    </w:p>
    <w:p w:rsidR="00560C85" w:rsidRDefault="00560C85" w:rsidP="00017817">
      <w:pPr>
        <w:numPr>
          <w:ilvl w:val="0"/>
          <w:numId w:val="24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Go</w:t>
      </w:r>
      <w:r w:rsidR="00E50BAC">
        <w:rPr>
          <w:rFonts w:ascii="Verdana" w:hAnsi="Verdana"/>
          <w:sz w:val="20"/>
          <w:szCs w:val="20"/>
        </w:rPr>
        <w:t>t Appreciations from US Clients</w:t>
      </w:r>
    </w:p>
    <w:p w:rsidR="008C0F10" w:rsidRPr="00993BC5" w:rsidRDefault="008C0F10" w:rsidP="008C0F10">
      <w:pPr>
        <w:rPr>
          <w:rFonts w:ascii="Verdana" w:hAnsi="Verdana"/>
          <w:sz w:val="20"/>
          <w:szCs w:val="20"/>
        </w:rPr>
      </w:pPr>
    </w:p>
    <w:p w:rsidR="00460658" w:rsidRPr="00993BC5" w:rsidRDefault="0060225C">
      <w:pPr>
        <w:shd w:val="pct35" w:color="auto" w:fill="FFFFFF"/>
        <w:rPr>
          <w:rFonts w:ascii="Verdana" w:hAnsi="Verdana"/>
          <w:b/>
          <w:sz w:val="20"/>
          <w:szCs w:val="20"/>
        </w:rPr>
      </w:pPr>
      <w:r>
        <w:rPr>
          <w:rFonts w:ascii="Verdana" w:hAnsi="Verdana"/>
          <w:b/>
          <w:sz w:val="20"/>
          <w:szCs w:val="20"/>
        </w:rPr>
        <w:t>HOBBIES</w:t>
      </w:r>
      <w:r w:rsidRPr="00993BC5">
        <w:rPr>
          <w:rFonts w:ascii="Verdana" w:hAnsi="Verdana"/>
          <w:b/>
          <w:sz w:val="20"/>
          <w:szCs w:val="20"/>
        </w:rPr>
        <w:t>:</w:t>
      </w:r>
    </w:p>
    <w:p w:rsidR="00460658" w:rsidRPr="00993BC5" w:rsidRDefault="00460658">
      <w:pPr>
        <w:rPr>
          <w:rFonts w:ascii="Verdana" w:hAnsi="Verdana"/>
          <w:sz w:val="20"/>
          <w:szCs w:val="20"/>
        </w:rPr>
      </w:pPr>
    </w:p>
    <w:p w:rsidR="00460658" w:rsidRPr="00993BC5" w:rsidRDefault="008B7DE0">
      <w:pPr>
        <w:numPr>
          <w:ilvl w:val="0"/>
          <w:numId w:val="1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Reading Books</w:t>
      </w:r>
    </w:p>
    <w:p w:rsidR="00166453" w:rsidRDefault="008B7DE0">
      <w:pPr>
        <w:numPr>
          <w:ilvl w:val="0"/>
          <w:numId w:val="18"/>
        </w:num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Playing Cricket</w:t>
      </w:r>
    </w:p>
    <w:p w:rsidR="002E359F" w:rsidRDefault="008C0F10" w:rsidP="004F6B4F">
      <w:pPr>
        <w:numPr>
          <w:ilvl w:val="0"/>
          <w:numId w:val="18"/>
        </w:numPr>
        <w:tabs>
          <w:tab w:val="left" w:pos="720"/>
        </w:tabs>
        <w:suppressAutoHyphens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 xml:space="preserve">  </w:t>
      </w:r>
      <w:r w:rsidR="00017817">
        <w:rPr>
          <w:rFonts w:ascii="Verdana" w:hAnsi="Verdana"/>
          <w:sz w:val="20"/>
        </w:rPr>
        <w:t>Interested in trave</w:t>
      </w:r>
      <w:r w:rsidR="008D6B14">
        <w:rPr>
          <w:rFonts w:ascii="Verdana" w:hAnsi="Verdana"/>
          <w:sz w:val="20"/>
        </w:rPr>
        <w:t>l</w:t>
      </w:r>
      <w:r w:rsidR="008B7DE0">
        <w:rPr>
          <w:rFonts w:ascii="Verdana" w:hAnsi="Verdana"/>
          <w:sz w:val="20"/>
        </w:rPr>
        <w:t>ling</w:t>
      </w:r>
    </w:p>
    <w:p w:rsidR="004F6B4F" w:rsidRPr="004F6B4F" w:rsidRDefault="004F6B4F" w:rsidP="004F6B4F">
      <w:pPr>
        <w:tabs>
          <w:tab w:val="left" w:pos="720"/>
        </w:tabs>
        <w:suppressAutoHyphens/>
        <w:ind w:left="900"/>
        <w:jc w:val="both"/>
        <w:rPr>
          <w:rFonts w:ascii="Verdana" w:hAnsi="Verdana"/>
          <w:sz w:val="20"/>
        </w:rPr>
      </w:pPr>
    </w:p>
    <w:p w:rsidR="00017817" w:rsidRDefault="00017817" w:rsidP="00017817">
      <w:pPr>
        <w:pStyle w:val="Heading3"/>
        <w:numPr>
          <w:ilvl w:val="2"/>
          <w:numId w:val="33"/>
        </w:numPr>
        <w:shd w:val="clear" w:color="auto" w:fill="C0C0C0"/>
        <w:tabs>
          <w:tab w:val="left" w:pos="0"/>
        </w:tabs>
        <w:ind w:left="0" w:firstLine="0"/>
        <w:jc w:val="both"/>
        <w:rPr>
          <w:rFonts w:ascii="Verdana" w:hAnsi="Verdana"/>
          <w:sz w:val="22"/>
        </w:rPr>
      </w:pPr>
      <w:r>
        <w:rPr>
          <w:rFonts w:ascii="Verdana" w:hAnsi="Verdana"/>
          <w:sz w:val="22"/>
        </w:rPr>
        <w:t xml:space="preserve">Strengths </w:t>
      </w:r>
    </w:p>
    <w:p w:rsidR="00017817" w:rsidRDefault="00017817" w:rsidP="00017817">
      <w:pPr>
        <w:jc w:val="both"/>
        <w:rPr>
          <w:rFonts w:ascii="Verdana" w:hAnsi="Verdana"/>
          <w:b/>
          <w:sz w:val="20"/>
        </w:rPr>
      </w:pPr>
    </w:p>
    <w:p w:rsidR="00017817" w:rsidRDefault="002002DF" w:rsidP="00017817">
      <w:pPr>
        <w:numPr>
          <w:ilvl w:val="0"/>
          <w:numId w:val="38"/>
        </w:numPr>
        <w:tabs>
          <w:tab w:val="left" w:pos="720"/>
        </w:tabs>
        <w:suppressAutoHyphens/>
        <w:ind w:left="720" w:hanging="36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Adaptable to any environment</w:t>
      </w:r>
    </w:p>
    <w:p w:rsidR="00017817" w:rsidRDefault="002002DF" w:rsidP="00017817">
      <w:pPr>
        <w:numPr>
          <w:ilvl w:val="0"/>
          <w:numId w:val="38"/>
        </w:numPr>
        <w:tabs>
          <w:tab w:val="left" w:pos="720"/>
        </w:tabs>
        <w:suppressAutoHyphens/>
        <w:ind w:left="720" w:hanging="36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Dedication</w:t>
      </w:r>
    </w:p>
    <w:p w:rsidR="00263CE3" w:rsidRPr="00E60A34" w:rsidRDefault="002002DF" w:rsidP="00263CE3">
      <w:pPr>
        <w:numPr>
          <w:ilvl w:val="0"/>
          <w:numId w:val="38"/>
        </w:numPr>
        <w:tabs>
          <w:tab w:val="left" w:pos="720"/>
        </w:tabs>
        <w:suppressAutoHyphens/>
        <w:ind w:left="720" w:hanging="360"/>
        <w:jc w:val="both"/>
        <w:rPr>
          <w:rFonts w:ascii="Verdana" w:hAnsi="Verdana"/>
          <w:sz w:val="20"/>
        </w:rPr>
      </w:pPr>
      <w:r>
        <w:rPr>
          <w:rFonts w:ascii="Verdana" w:hAnsi="Verdana"/>
          <w:sz w:val="20"/>
        </w:rPr>
        <w:t>Positive thinking</w:t>
      </w:r>
    </w:p>
    <w:p w:rsidR="008C0F10" w:rsidRDefault="008C0F10" w:rsidP="008C0F10">
      <w:pPr>
        <w:suppressAutoHyphens/>
        <w:jc w:val="both"/>
        <w:rPr>
          <w:rFonts w:ascii="Verdana" w:hAnsi="Verdana"/>
          <w:sz w:val="20"/>
        </w:rPr>
      </w:pPr>
    </w:p>
    <w:p w:rsidR="000B7743" w:rsidRDefault="000B7743" w:rsidP="008C0F10">
      <w:pPr>
        <w:suppressAutoHyphens/>
        <w:jc w:val="both"/>
        <w:rPr>
          <w:rFonts w:ascii="Verdana" w:hAnsi="Verdana"/>
          <w:sz w:val="20"/>
        </w:rPr>
      </w:pPr>
    </w:p>
    <w:p w:rsidR="00460658" w:rsidRPr="00993BC5" w:rsidRDefault="0060225C">
      <w:pPr>
        <w:shd w:val="pct35" w:color="auto" w:fill="FFFFFF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PERSONAL PROFILE: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Name</w:t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b/>
          <w:sz w:val="20"/>
          <w:szCs w:val="20"/>
        </w:rPr>
        <w:tab/>
        <w:t>:</w:t>
      </w:r>
      <w:r w:rsidRPr="00993BC5">
        <w:rPr>
          <w:rFonts w:ascii="Verdana" w:hAnsi="Verdana"/>
          <w:b/>
          <w:sz w:val="20"/>
          <w:szCs w:val="20"/>
        </w:rPr>
        <w:tab/>
      </w:r>
      <w:r w:rsidR="007E6A56" w:rsidRPr="00993BC5">
        <w:rPr>
          <w:rFonts w:ascii="Verdana" w:hAnsi="Verdana"/>
          <w:b/>
          <w:sz w:val="20"/>
          <w:szCs w:val="20"/>
        </w:rPr>
        <w:t>TAMILALAGAN.</w:t>
      </w:r>
      <w:r w:rsidR="00DD5837">
        <w:rPr>
          <w:rFonts w:ascii="Verdana" w:hAnsi="Verdana"/>
          <w:b/>
          <w:sz w:val="20"/>
          <w:szCs w:val="20"/>
        </w:rPr>
        <w:t xml:space="preserve"> </w:t>
      </w:r>
      <w:r w:rsidR="007E6A56" w:rsidRPr="00993BC5">
        <w:rPr>
          <w:rFonts w:ascii="Verdana" w:hAnsi="Verdana"/>
          <w:b/>
          <w:sz w:val="20"/>
          <w:szCs w:val="20"/>
        </w:rPr>
        <w:t>N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Date of Birth</w:t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b/>
          <w:sz w:val="20"/>
          <w:szCs w:val="20"/>
        </w:rPr>
        <w:tab/>
        <w:t>:</w:t>
      </w:r>
      <w:r w:rsidRPr="00993BC5">
        <w:rPr>
          <w:rFonts w:ascii="Verdana" w:hAnsi="Verdana"/>
          <w:b/>
          <w:sz w:val="20"/>
          <w:szCs w:val="20"/>
        </w:rPr>
        <w:tab/>
      </w:r>
      <w:r w:rsidR="007E6A56" w:rsidRPr="00993BC5">
        <w:rPr>
          <w:rFonts w:ascii="Verdana" w:hAnsi="Verdana"/>
          <w:sz w:val="20"/>
          <w:szCs w:val="20"/>
        </w:rPr>
        <w:t>07.</w:t>
      </w:r>
      <w:r w:rsidR="00392952">
        <w:rPr>
          <w:rFonts w:ascii="Verdana" w:hAnsi="Verdana"/>
          <w:sz w:val="20"/>
          <w:szCs w:val="20"/>
        </w:rPr>
        <w:t>0</w:t>
      </w:r>
      <w:r w:rsidR="007E6A56" w:rsidRPr="00993BC5">
        <w:rPr>
          <w:rFonts w:ascii="Verdana" w:hAnsi="Verdana"/>
          <w:sz w:val="20"/>
          <w:szCs w:val="20"/>
        </w:rPr>
        <w:t>5</w:t>
      </w:r>
      <w:r w:rsidRPr="00993BC5">
        <w:rPr>
          <w:rFonts w:ascii="Verdana" w:hAnsi="Verdana"/>
          <w:sz w:val="20"/>
          <w:szCs w:val="20"/>
        </w:rPr>
        <w:t>.198</w:t>
      </w:r>
      <w:r w:rsidR="007E6A56" w:rsidRPr="00993BC5">
        <w:rPr>
          <w:rFonts w:ascii="Verdana" w:hAnsi="Verdana"/>
          <w:sz w:val="20"/>
          <w:szCs w:val="20"/>
        </w:rPr>
        <w:t>9</w:t>
      </w:r>
    </w:p>
    <w:p w:rsidR="00460658" w:rsidRPr="00993BC5" w:rsidRDefault="007E6A56">
      <w:p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Father’s Name</w:t>
      </w:r>
      <w:r w:rsidRPr="00993BC5">
        <w:rPr>
          <w:rFonts w:ascii="Verdana" w:hAnsi="Verdana"/>
          <w:b/>
          <w:sz w:val="20"/>
          <w:szCs w:val="20"/>
        </w:rPr>
        <w:tab/>
        <w:t>:</w:t>
      </w:r>
      <w:r w:rsidRPr="00993BC5">
        <w:rPr>
          <w:rFonts w:ascii="Verdana" w:hAnsi="Verdana"/>
          <w:b/>
          <w:sz w:val="20"/>
          <w:szCs w:val="20"/>
        </w:rPr>
        <w:tab/>
        <w:t>NATARAJAN.</w:t>
      </w:r>
      <w:r w:rsidR="00DD5837">
        <w:rPr>
          <w:rFonts w:ascii="Verdana" w:hAnsi="Verdana"/>
          <w:b/>
          <w:sz w:val="20"/>
          <w:szCs w:val="20"/>
        </w:rPr>
        <w:t xml:space="preserve"> </w:t>
      </w:r>
      <w:r w:rsidRPr="00993BC5">
        <w:rPr>
          <w:rFonts w:ascii="Verdana" w:hAnsi="Verdana"/>
          <w:b/>
          <w:sz w:val="20"/>
          <w:szCs w:val="20"/>
        </w:rPr>
        <w:t>S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Gender</w:t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b/>
          <w:sz w:val="20"/>
          <w:szCs w:val="20"/>
        </w:rPr>
        <w:tab/>
        <w:t>:</w:t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>Male</w:t>
      </w:r>
    </w:p>
    <w:p w:rsidR="007E6A56" w:rsidRPr="00993BC5" w:rsidRDefault="007E6A56">
      <w:p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 xml:space="preserve">Age                         :           </w:t>
      </w:r>
      <w:r w:rsidR="0037058C">
        <w:rPr>
          <w:rFonts w:ascii="Verdana" w:hAnsi="Verdana"/>
          <w:sz w:val="20"/>
          <w:szCs w:val="20"/>
        </w:rPr>
        <w:t>33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Nationality</w:t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b/>
          <w:sz w:val="20"/>
          <w:szCs w:val="20"/>
        </w:rPr>
        <w:tab/>
        <w:t>:</w:t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>Indian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Marital Status</w:t>
      </w:r>
      <w:r w:rsidRPr="00993BC5">
        <w:rPr>
          <w:rFonts w:ascii="Verdana" w:hAnsi="Verdana"/>
          <w:b/>
          <w:sz w:val="20"/>
          <w:szCs w:val="20"/>
        </w:rPr>
        <w:tab/>
        <w:t>:</w:t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>Single</w:t>
      </w:r>
    </w:p>
    <w:p w:rsidR="00460658" w:rsidRPr="00993BC5" w:rsidRDefault="00460658">
      <w:p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Language Skill</w:t>
      </w:r>
      <w:r w:rsidR="00F130C2">
        <w:rPr>
          <w:rFonts w:ascii="Verdana" w:hAnsi="Verdana"/>
          <w:b/>
          <w:sz w:val="20"/>
          <w:szCs w:val="20"/>
        </w:rPr>
        <w:t>s</w:t>
      </w:r>
      <w:r w:rsidRPr="00993BC5">
        <w:rPr>
          <w:rFonts w:ascii="Verdana" w:hAnsi="Verdana"/>
          <w:b/>
          <w:sz w:val="20"/>
          <w:szCs w:val="20"/>
        </w:rPr>
        <w:tab/>
        <w:t>:</w:t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>English (Read, Write, and Speak)</w:t>
      </w:r>
    </w:p>
    <w:p w:rsidR="00460658" w:rsidRDefault="00460658">
      <w:pPr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>Tamil    (Read, Write, and Speak)</w:t>
      </w:r>
      <w:r w:rsidRPr="00993BC5">
        <w:rPr>
          <w:rFonts w:ascii="Verdana" w:hAnsi="Verdana"/>
          <w:b/>
          <w:sz w:val="20"/>
          <w:szCs w:val="20"/>
        </w:rPr>
        <w:tab/>
      </w:r>
    </w:p>
    <w:p w:rsidR="008C0F10" w:rsidRDefault="008C0F10">
      <w:pPr>
        <w:rPr>
          <w:rFonts w:ascii="Verdana" w:hAnsi="Verdana"/>
          <w:b/>
          <w:sz w:val="20"/>
          <w:szCs w:val="20"/>
        </w:rPr>
      </w:pPr>
    </w:p>
    <w:p w:rsidR="008C0F10" w:rsidRPr="008D6B14" w:rsidRDefault="008C0F10">
      <w:pPr>
        <w:rPr>
          <w:rFonts w:ascii="Verdana" w:hAnsi="Verdana"/>
          <w:sz w:val="20"/>
          <w:szCs w:val="20"/>
        </w:rPr>
      </w:pPr>
    </w:p>
    <w:p w:rsidR="00460658" w:rsidRPr="00993BC5" w:rsidRDefault="0060225C">
      <w:pPr>
        <w:shd w:val="pct35" w:color="auto" w:fill="FFFFFF"/>
        <w:rPr>
          <w:rFonts w:ascii="Verdana" w:hAnsi="Verdana"/>
          <w:b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>DECLARATION:</w:t>
      </w:r>
    </w:p>
    <w:p w:rsidR="00460658" w:rsidRPr="00993BC5" w:rsidRDefault="00460658">
      <w:pPr>
        <w:rPr>
          <w:rFonts w:ascii="Verdana" w:hAnsi="Verdana"/>
          <w:b/>
          <w:sz w:val="20"/>
          <w:szCs w:val="20"/>
        </w:rPr>
      </w:pPr>
    </w:p>
    <w:p w:rsidR="00460658" w:rsidRPr="00993BC5" w:rsidRDefault="00460658">
      <w:p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b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>I hereby declare that the above said information is up to my knowledge and best of my belief.</w:t>
      </w:r>
    </w:p>
    <w:p w:rsidR="00460658" w:rsidRPr="00993BC5" w:rsidRDefault="00460658">
      <w:p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</w:p>
    <w:p w:rsidR="00166453" w:rsidRPr="00993BC5" w:rsidRDefault="00460658" w:rsidP="00166453">
      <w:p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 xml:space="preserve">Place: Chennai </w:t>
      </w:r>
    </w:p>
    <w:p w:rsidR="00460658" w:rsidRPr="008C0F10" w:rsidRDefault="008D6B14" w:rsidP="00166453">
      <w:pPr>
        <w:rPr>
          <w:rFonts w:ascii="Verdana" w:hAnsi="Verdana"/>
          <w:i/>
          <w:sz w:val="20"/>
          <w:szCs w:val="20"/>
        </w:rPr>
      </w:pPr>
      <w:r w:rsidRPr="00AC5D40">
        <w:rPr>
          <w:rFonts w:ascii="Verdana" w:hAnsi="Verdana"/>
          <w:sz w:val="20"/>
          <w:szCs w:val="20"/>
        </w:rPr>
        <w:t xml:space="preserve">Date:      </w:t>
      </w:r>
      <w:r w:rsidR="008C0F10" w:rsidRPr="00AC5D40">
        <w:rPr>
          <w:rFonts w:ascii="Verdana" w:hAnsi="Verdana"/>
          <w:sz w:val="20"/>
          <w:szCs w:val="20"/>
        </w:rPr>
        <w:t xml:space="preserve">                                                                        </w:t>
      </w:r>
      <w:r w:rsidR="00166453" w:rsidRPr="00AC5D40">
        <w:rPr>
          <w:rFonts w:ascii="Verdana" w:hAnsi="Verdana"/>
          <w:sz w:val="20"/>
          <w:szCs w:val="20"/>
        </w:rPr>
        <w:t>Yours Truly,</w:t>
      </w:r>
    </w:p>
    <w:p w:rsidR="008C0F10" w:rsidRPr="00993BC5" w:rsidRDefault="00166453" w:rsidP="00166453">
      <w:pPr>
        <w:tabs>
          <w:tab w:val="left" w:pos="5790"/>
        </w:tabs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 xml:space="preserve">                                                                               </w:t>
      </w:r>
      <w:r w:rsidR="00AC5D40">
        <w:rPr>
          <w:rFonts w:ascii="Verdana" w:hAnsi="Verdana"/>
          <w:sz w:val="20"/>
          <w:szCs w:val="20"/>
        </w:rPr>
        <w:t xml:space="preserve"> </w:t>
      </w:r>
      <w:r w:rsidRPr="00993BC5">
        <w:rPr>
          <w:rFonts w:ascii="Verdana" w:hAnsi="Verdana"/>
          <w:sz w:val="20"/>
          <w:szCs w:val="20"/>
        </w:rPr>
        <w:t xml:space="preserve"> (</w:t>
      </w:r>
      <w:proofErr w:type="spellStart"/>
      <w:r w:rsidR="00C42263" w:rsidRPr="00993BC5">
        <w:rPr>
          <w:rFonts w:ascii="Verdana" w:hAnsi="Verdana"/>
          <w:sz w:val="20"/>
          <w:szCs w:val="20"/>
        </w:rPr>
        <w:t>Tamilalagan</w:t>
      </w:r>
      <w:r w:rsidR="00C42263">
        <w:rPr>
          <w:rFonts w:ascii="Verdana" w:hAnsi="Verdana"/>
          <w:sz w:val="20"/>
          <w:szCs w:val="20"/>
        </w:rPr>
        <w:t>.N</w:t>
      </w:r>
      <w:proofErr w:type="spellEnd"/>
      <w:r w:rsidRPr="00993BC5">
        <w:rPr>
          <w:rFonts w:ascii="Verdana" w:hAnsi="Verdana"/>
          <w:sz w:val="20"/>
          <w:szCs w:val="20"/>
        </w:rPr>
        <w:t>)</w:t>
      </w:r>
    </w:p>
    <w:p w:rsidR="00460658" w:rsidRPr="00993BC5" w:rsidRDefault="00460658">
      <w:pPr>
        <w:rPr>
          <w:rFonts w:ascii="Verdana" w:hAnsi="Verdana"/>
          <w:sz w:val="20"/>
          <w:szCs w:val="20"/>
        </w:rPr>
      </w:pP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  <w:r w:rsidRPr="00993BC5">
        <w:rPr>
          <w:rFonts w:ascii="Verdana" w:hAnsi="Verdana"/>
          <w:sz w:val="20"/>
          <w:szCs w:val="20"/>
        </w:rPr>
        <w:tab/>
      </w:r>
    </w:p>
    <w:sectPr w:rsidR="00460658" w:rsidRPr="00993BC5" w:rsidSect="00764EFC">
      <w:pgSz w:w="11909" w:h="16834" w:code="9"/>
      <w:pgMar w:top="1440" w:right="1800" w:bottom="108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4D18" w:rsidRDefault="00614D18">
      <w:r>
        <w:separator/>
      </w:r>
    </w:p>
  </w:endnote>
  <w:endnote w:type="continuationSeparator" w:id="0">
    <w:p w:rsidR="00614D18" w:rsidRDefault="00614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4D18" w:rsidRDefault="00614D18">
      <w:r>
        <w:separator/>
      </w:r>
    </w:p>
  </w:footnote>
  <w:footnote w:type="continuationSeparator" w:id="0">
    <w:p w:rsidR="00614D18" w:rsidRDefault="00614D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</w:pPr>
    </w:lvl>
  </w:abstractNum>
  <w:abstractNum w:abstractNumId="1">
    <w:nsid w:val="00000002"/>
    <w:multiLevelType w:val="singleLevel"/>
    <w:tmpl w:val="00000002"/>
    <w:name w:val="WW8Num12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2">
    <w:nsid w:val="00000003"/>
    <w:multiLevelType w:val="singleLevel"/>
    <w:tmpl w:val="00000003"/>
    <w:name w:val="WW8Num13"/>
    <w:lvl w:ilvl="0">
      <w:start w:val="1"/>
      <w:numFmt w:val="bullet"/>
      <w:lvlText w:val=""/>
      <w:lvlJc w:val="left"/>
      <w:pPr>
        <w:tabs>
          <w:tab w:val="num" w:pos="720"/>
        </w:tabs>
      </w:pPr>
      <w:rPr>
        <w:rFonts w:ascii="Symbol" w:hAnsi="Symbol"/>
      </w:rPr>
    </w:lvl>
  </w:abstractNum>
  <w:abstractNum w:abstractNumId="3">
    <w:nsid w:val="01716C9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1BF0294"/>
    <w:multiLevelType w:val="hybridMultilevel"/>
    <w:tmpl w:val="3D6CB60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>
    <w:nsid w:val="11E818A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13AD18A2"/>
    <w:multiLevelType w:val="hybridMultilevel"/>
    <w:tmpl w:val="7B669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6EA371E"/>
    <w:multiLevelType w:val="hybridMultilevel"/>
    <w:tmpl w:val="8A3A3E60"/>
    <w:lvl w:ilvl="0" w:tplc="040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>
    <w:nsid w:val="186F13F7"/>
    <w:multiLevelType w:val="hybridMultilevel"/>
    <w:tmpl w:val="0D442C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1CB33E1E"/>
    <w:multiLevelType w:val="hybridMultilevel"/>
    <w:tmpl w:val="8C82F566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0">
    <w:nsid w:val="1D3521D9"/>
    <w:multiLevelType w:val="hybridMultilevel"/>
    <w:tmpl w:val="6D62E0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1DA1547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1FA70ED1"/>
    <w:multiLevelType w:val="hybridMultilevel"/>
    <w:tmpl w:val="095A474A"/>
    <w:lvl w:ilvl="0" w:tplc="FFFFFFFF">
      <w:start w:val="1"/>
      <w:numFmt w:val="bullet"/>
      <w:lvlText w:val=""/>
      <w:lvlJc w:val="left"/>
      <w:pPr>
        <w:tabs>
          <w:tab w:val="num" w:pos="1500"/>
        </w:tabs>
        <w:ind w:left="150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220"/>
        </w:tabs>
        <w:ind w:left="22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13">
    <w:nsid w:val="22E25F16"/>
    <w:multiLevelType w:val="hybridMultilevel"/>
    <w:tmpl w:val="137840B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23566293"/>
    <w:multiLevelType w:val="hybridMultilevel"/>
    <w:tmpl w:val="BA98E75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>
    <w:nsid w:val="236921ED"/>
    <w:multiLevelType w:val="hybridMultilevel"/>
    <w:tmpl w:val="8B9C5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5C77942"/>
    <w:multiLevelType w:val="hybridMultilevel"/>
    <w:tmpl w:val="40E60156"/>
    <w:lvl w:ilvl="0" w:tplc="75363D7E">
      <w:start w:val="1"/>
      <w:numFmt w:val="bullet"/>
      <w:lvlText w:val=""/>
      <w:lvlJc w:val="left"/>
      <w:pPr>
        <w:tabs>
          <w:tab w:val="num" w:pos="4440"/>
        </w:tabs>
        <w:ind w:left="4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20"/>
        </w:tabs>
        <w:ind w:left="7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40"/>
        </w:tabs>
        <w:ind w:left="8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760"/>
        </w:tabs>
        <w:ind w:left="8760" w:hanging="360"/>
      </w:pPr>
      <w:rPr>
        <w:rFonts w:ascii="Wingdings" w:hAnsi="Wingdings" w:hint="default"/>
      </w:rPr>
    </w:lvl>
  </w:abstractNum>
  <w:abstractNum w:abstractNumId="17">
    <w:nsid w:val="267E568B"/>
    <w:multiLevelType w:val="hybridMultilevel"/>
    <w:tmpl w:val="A40A9EF4"/>
    <w:lvl w:ilvl="0" w:tplc="04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8">
    <w:nsid w:val="26D14F40"/>
    <w:multiLevelType w:val="hybridMultilevel"/>
    <w:tmpl w:val="40CE9AF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8237ECC"/>
    <w:multiLevelType w:val="hybridMultilevel"/>
    <w:tmpl w:val="6EB22A9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CF917C5"/>
    <w:multiLevelType w:val="hybridMultilevel"/>
    <w:tmpl w:val="0AB631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1">
    <w:nsid w:val="3378330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>
    <w:nsid w:val="36004954"/>
    <w:multiLevelType w:val="hybridMultilevel"/>
    <w:tmpl w:val="C9B01C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99C45EE"/>
    <w:multiLevelType w:val="hybridMultilevel"/>
    <w:tmpl w:val="82928D82"/>
    <w:lvl w:ilvl="0" w:tplc="9B7A32A0">
      <w:numFmt w:val="bullet"/>
      <w:lvlText w:val="-"/>
      <w:lvlJc w:val="left"/>
      <w:pPr>
        <w:ind w:left="5055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15" w:hanging="360"/>
      </w:pPr>
      <w:rPr>
        <w:rFonts w:ascii="Wingdings" w:hAnsi="Wingdings" w:hint="default"/>
      </w:rPr>
    </w:lvl>
  </w:abstractNum>
  <w:abstractNum w:abstractNumId="24">
    <w:nsid w:val="3B5D247F"/>
    <w:multiLevelType w:val="hybridMultilevel"/>
    <w:tmpl w:val="C4125D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3DDD7826"/>
    <w:multiLevelType w:val="hybridMultilevel"/>
    <w:tmpl w:val="3AC4F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F2E1253"/>
    <w:multiLevelType w:val="hybridMultilevel"/>
    <w:tmpl w:val="3D8EB9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3F85209F"/>
    <w:multiLevelType w:val="hybridMultilevel"/>
    <w:tmpl w:val="63182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13A072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>
    <w:nsid w:val="48B8777A"/>
    <w:multiLevelType w:val="hybridMultilevel"/>
    <w:tmpl w:val="57941B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D1C665F"/>
    <w:multiLevelType w:val="hybridMultilevel"/>
    <w:tmpl w:val="24844E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4F5C4E07"/>
    <w:multiLevelType w:val="hybridMultilevel"/>
    <w:tmpl w:val="61F21E3A"/>
    <w:lvl w:ilvl="0" w:tplc="0409000B">
      <w:start w:val="1"/>
      <w:numFmt w:val="bullet"/>
      <w:lvlText w:val="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20"/>
        </w:tabs>
        <w:ind w:left="28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980"/>
        </w:tabs>
        <w:ind w:left="49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00"/>
        </w:tabs>
        <w:ind w:left="57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20"/>
        </w:tabs>
        <w:ind w:left="64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40"/>
        </w:tabs>
        <w:ind w:left="71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60"/>
        </w:tabs>
        <w:ind w:left="7860" w:hanging="360"/>
      </w:pPr>
      <w:rPr>
        <w:rFonts w:ascii="Wingdings" w:hAnsi="Wingdings" w:hint="default"/>
      </w:rPr>
    </w:lvl>
  </w:abstractNum>
  <w:abstractNum w:abstractNumId="32">
    <w:nsid w:val="51B542CD"/>
    <w:multiLevelType w:val="hybridMultilevel"/>
    <w:tmpl w:val="CF0A4F80"/>
    <w:lvl w:ilvl="0" w:tplc="C7C67AB8">
      <w:start w:val="1"/>
      <w:numFmt w:val="bullet"/>
      <w:lvlText w:val=""/>
      <w:lvlJc w:val="left"/>
      <w:pPr>
        <w:tabs>
          <w:tab w:val="num" w:pos="4260"/>
        </w:tabs>
        <w:ind w:left="426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33">
    <w:nsid w:val="51F5661F"/>
    <w:multiLevelType w:val="hybridMultilevel"/>
    <w:tmpl w:val="EDB27E2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34C42CD"/>
    <w:multiLevelType w:val="hybridMultilevel"/>
    <w:tmpl w:val="086A06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5CB43F43"/>
    <w:multiLevelType w:val="hybridMultilevel"/>
    <w:tmpl w:val="5E1EFA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29B2714"/>
    <w:multiLevelType w:val="hybridMultilevel"/>
    <w:tmpl w:val="D102E74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3B2748E"/>
    <w:multiLevelType w:val="hybridMultilevel"/>
    <w:tmpl w:val="78C49AB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07C1F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>
    <w:nsid w:val="7B467DE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0">
    <w:nsid w:val="7BE83EDB"/>
    <w:multiLevelType w:val="hybridMultilevel"/>
    <w:tmpl w:val="2ECE22B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DEC1C7C"/>
    <w:multiLevelType w:val="hybridMultilevel"/>
    <w:tmpl w:val="4822990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DF0416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12"/>
  </w:num>
  <w:num w:numId="2">
    <w:abstractNumId w:val="21"/>
  </w:num>
  <w:num w:numId="3">
    <w:abstractNumId w:val="42"/>
  </w:num>
  <w:num w:numId="4">
    <w:abstractNumId w:val="5"/>
  </w:num>
  <w:num w:numId="5">
    <w:abstractNumId w:val="28"/>
  </w:num>
  <w:num w:numId="6">
    <w:abstractNumId w:val="39"/>
  </w:num>
  <w:num w:numId="7">
    <w:abstractNumId w:val="3"/>
  </w:num>
  <w:num w:numId="8">
    <w:abstractNumId w:val="38"/>
  </w:num>
  <w:num w:numId="9">
    <w:abstractNumId w:val="11"/>
  </w:num>
  <w:num w:numId="10">
    <w:abstractNumId w:val="18"/>
  </w:num>
  <w:num w:numId="11">
    <w:abstractNumId w:val="4"/>
  </w:num>
  <w:num w:numId="12">
    <w:abstractNumId w:val="26"/>
  </w:num>
  <w:num w:numId="13">
    <w:abstractNumId w:val="35"/>
  </w:num>
  <w:num w:numId="14">
    <w:abstractNumId w:val="33"/>
  </w:num>
  <w:num w:numId="15">
    <w:abstractNumId w:val="32"/>
  </w:num>
  <w:num w:numId="16">
    <w:abstractNumId w:val="16"/>
  </w:num>
  <w:num w:numId="17">
    <w:abstractNumId w:val="31"/>
  </w:num>
  <w:num w:numId="18">
    <w:abstractNumId w:val="7"/>
  </w:num>
  <w:num w:numId="19">
    <w:abstractNumId w:val="20"/>
  </w:num>
  <w:num w:numId="20">
    <w:abstractNumId w:val="41"/>
  </w:num>
  <w:num w:numId="21">
    <w:abstractNumId w:val="8"/>
  </w:num>
  <w:num w:numId="22">
    <w:abstractNumId w:val="14"/>
  </w:num>
  <w:num w:numId="23">
    <w:abstractNumId w:val="29"/>
  </w:num>
  <w:num w:numId="24">
    <w:abstractNumId w:val="19"/>
  </w:num>
  <w:num w:numId="25">
    <w:abstractNumId w:val="34"/>
  </w:num>
  <w:num w:numId="26">
    <w:abstractNumId w:val="40"/>
  </w:num>
  <w:num w:numId="27">
    <w:abstractNumId w:val="30"/>
  </w:num>
  <w:num w:numId="28">
    <w:abstractNumId w:val="24"/>
  </w:num>
  <w:num w:numId="29">
    <w:abstractNumId w:val="13"/>
  </w:num>
  <w:num w:numId="30">
    <w:abstractNumId w:val="22"/>
  </w:num>
  <w:num w:numId="31">
    <w:abstractNumId w:val="37"/>
  </w:num>
  <w:num w:numId="32">
    <w:abstractNumId w:val="36"/>
  </w:num>
  <w:num w:numId="33">
    <w:abstractNumId w:val="0"/>
  </w:num>
  <w:num w:numId="34">
    <w:abstractNumId w:val="15"/>
  </w:num>
  <w:num w:numId="35">
    <w:abstractNumId w:val="25"/>
  </w:num>
  <w:num w:numId="36">
    <w:abstractNumId w:val="23"/>
  </w:num>
  <w:num w:numId="37">
    <w:abstractNumId w:val="1"/>
  </w:num>
  <w:num w:numId="38">
    <w:abstractNumId w:val="2"/>
  </w:num>
  <w:num w:numId="39">
    <w:abstractNumId w:val="9"/>
  </w:num>
  <w:num w:numId="40">
    <w:abstractNumId w:val="17"/>
  </w:num>
  <w:num w:numId="41">
    <w:abstractNumId w:val="6"/>
  </w:num>
  <w:num w:numId="42">
    <w:abstractNumId w:val="10"/>
  </w:num>
  <w:num w:numId="4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13C2B"/>
    <w:rsid w:val="00001A09"/>
    <w:rsid w:val="00017817"/>
    <w:rsid w:val="00031005"/>
    <w:rsid w:val="000548AF"/>
    <w:rsid w:val="000708BA"/>
    <w:rsid w:val="00073EA2"/>
    <w:rsid w:val="00086751"/>
    <w:rsid w:val="000B2F96"/>
    <w:rsid w:val="000B7743"/>
    <w:rsid w:val="000C375D"/>
    <w:rsid w:val="000E3EA1"/>
    <w:rsid w:val="000E747C"/>
    <w:rsid w:val="00100537"/>
    <w:rsid w:val="00134E6A"/>
    <w:rsid w:val="00145CBC"/>
    <w:rsid w:val="00156656"/>
    <w:rsid w:val="00166453"/>
    <w:rsid w:val="001670AA"/>
    <w:rsid w:val="001931D5"/>
    <w:rsid w:val="001C10EF"/>
    <w:rsid w:val="001E4CE1"/>
    <w:rsid w:val="002002DF"/>
    <w:rsid w:val="002227E7"/>
    <w:rsid w:val="00227BA7"/>
    <w:rsid w:val="00240B73"/>
    <w:rsid w:val="002511CE"/>
    <w:rsid w:val="00263CE3"/>
    <w:rsid w:val="00267631"/>
    <w:rsid w:val="002C530A"/>
    <w:rsid w:val="002E359F"/>
    <w:rsid w:val="002E639B"/>
    <w:rsid w:val="002F0CEE"/>
    <w:rsid w:val="00305A21"/>
    <w:rsid w:val="003449C5"/>
    <w:rsid w:val="00347F73"/>
    <w:rsid w:val="00363D64"/>
    <w:rsid w:val="0037058C"/>
    <w:rsid w:val="00392952"/>
    <w:rsid w:val="00394A2A"/>
    <w:rsid w:val="003B4646"/>
    <w:rsid w:val="003C5808"/>
    <w:rsid w:val="003D2AF4"/>
    <w:rsid w:val="00411396"/>
    <w:rsid w:val="004304E1"/>
    <w:rsid w:val="00442CF1"/>
    <w:rsid w:val="00460658"/>
    <w:rsid w:val="004A1973"/>
    <w:rsid w:val="004A28ED"/>
    <w:rsid w:val="004C49B5"/>
    <w:rsid w:val="004D6087"/>
    <w:rsid w:val="004F6B4F"/>
    <w:rsid w:val="0052045E"/>
    <w:rsid w:val="00544404"/>
    <w:rsid w:val="00560C85"/>
    <w:rsid w:val="00577202"/>
    <w:rsid w:val="00586CCB"/>
    <w:rsid w:val="005A01E1"/>
    <w:rsid w:val="005A4091"/>
    <w:rsid w:val="005B4AF6"/>
    <w:rsid w:val="005C154D"/>
    <w:rsid w:val="0060225C"/>
    <w:rsid w:val="00613C2B"/>
    <w:rsid w:val="00614D18"/>
    <w:rsid w:val="006369DB"/>
    <w:rsid w:val="00672823"/>
    <w:rsid w:val="00673A33"/>
    <w:rsid w:val="006820DB"/>
    <w:rsid w:val="006E1DA3"/>
    <w:rsid w:val="006E22B9"/>
    <w:rsid w:val="006E29A8"/>
    <w:rsid w:val="006E7D2F"/>
    <w:rsid w:val="006F1176"/>
    <w:rsid w:val="00702682"/>
    <w:rsid w:val="0071017A"/>
    <w:rsid w:val="00731E7E"/>
    <w:rsid w:val="00741DEE"/>
    <w:rsid w:val="007477EE"/>
    <w:rsid w:val="00751CAA"/>
    <w:rsid w:val="00762EBE"/>
    <w:rsid w:val="00764EFC"/>
    <w:rsid w:val="007748C0"/>
    <w:rsid w:val="007C0D11"/>
    <w:rsid w:val="007E2AC9"/>
    <w:rsid w:val="007E2C58"/>
    <w:rsid w:val="007E6A56"/>
    <w:rsid w:val="00846D84"/>
    <w:rsid w:val="0084782B"/>
    <w:rsid w:val="00847831"/>
    <w:rsid w:val="00864E64"/>
    <w:rsid w:val="008A6BB6"/>
    <w:rsid w:val="008B09AB"/>
    <w:rsid w:val="008B6386"/>
    <w:rsid w:val="008B7DE0"/>
    <w:rsid w:val="008C0F10"/>
    <w:rsid w:val="008C2AF6"/>
    <w:rsid w:val="008C635E"/>
    <w:rsid w:val="008D12CF"/>
    <w:rsid w:val="008D2B52"/>
    <w:rsid w:val="008D6B14"/>
    <w:rsid w:val="008E1D45"/>
    <w:rsid w:val="008F132B"/>
    <w:rsid w:val="00983EA5"/>
    <w:rsid w:val="009873CF"/>
    <w:rsid w:val="009923A1"/>
    <w:rsid w:val="00993BC5"/>
    <w:rsid w:val="009A7011"/>
    <w:rsid w:val="009B7DC0"/>
    <w:rsid w:val="009E25AA"/>
    <w:rsid w:val="009E7CB3"/>
    <w:rsid w:val="00A00058"/>
    <w:rsid w:val="00A07257"/>
    <w:rsid w:val="00A24337"/>
    <w:rsid w:val="00A555BB"/>
    <w:rsid w:val="00A6133E"/>
    <w:rsid w:val="00A856E7"/>
    <w:rsid w:val="00A85C57"/>
    <w:rsid w:val="00A87C3A"/>
    <w:rsid w:val="00A95690"/>
    <w:rsid w:val="00AC5D40"/>
    <w:rsid w:val="00AC5E75"/>
    <w:rsid w:val="00AF3FA3"/>
    <w:rsid w:val="00AF5123"/>
    <w:rsid w:val="00B56762"/>
    <w:rsid w:val="00B64607"/>
    <w:rsid w:val="00B91EC9"/>
    <w:rsid w:val="00B95AF3"/>
    <w:rsid w:val="00BB0F31"/>
    <w:rsid w:val="00BB3612"/>
    <w:rsid w:val="00BB4E6C"/>
    <w:rsid w:val="00BC27B6"/>
    <w:rsid w:val="00BD5EF5"/>
    <w:rsid w:val="00BF748C"/>
    <w:rsid w:val="00C03B9C"/>
    <w:rsid w:val="00C42263"/>
    <w:rsid w:val="00C514D0"/>
    <w:rsid w:val="00C8705E"/>
    <w:rsid w:val="00CB288F"/>
    <w:rsid w:val="00CE02D8"/>
    <w:rsid w:val="00CE0B3F"/>
    <w:rsid w:val="00CE313E"/>
    <w:rsid w:val="00D01906"/>
    <w:rsid w:val="00D23969"/>
    <w:rsid w:val="00D24BF3"/>
    <w:rsid w:val="00D334E1"/>
    <w:rsid w:val="00D44EC1"/>
    <w:rsid w:val="00D456EA"/>
    <w:rsid w:val="00D5051D"/>
    <w:rsid w:val="00D507E3"/>
    <w:rsid w:val="00D75228"/>
    <w:rsid w:val="00D77BD4"/>
    <w:rsid w:val="00D80471"/>
    <w:rsid w:val="00DA4C63"/>
    <w:rsid w:val="00DB3C9B"/>
    <w:rsid w:val="00DD5837"/>
    <w:rsid w:val="00DE1918"/>
    <w:rsid w:val="00DE51F3"/>
    <w:rsid w:val="00DF0F1D"/>
    <w:rsid w:val="00DF3B6A"/>
    <w:rsid w:val="00E176FF"/>
    <w:rsid w:val="00E210E2"/>
    <w:rsid w:val="00E232C9"/>
    <w:rsid w:val="00E314CB"/>
    <w:rsid w:val="00E36C96"/>
    <w:rsid w:val="00E50BAC"/>
    <w:rsid w:val="00E60A34"/>
    <w:rsid w:val="00EA3B60"/>
    <w:rsid w:val="00EA569D"/>
    <w:rsid w:val="00EA5D78"/>
    <w:rsid w:val="00EB2CD6"/>
    <w:rsid w:val="00EB5FBD"/>
    <w:rsid w:val="00ED7F89"/>
    <w:rsid w:val="00EF16BC"/>
    <w:rsid w:val="00EF3349"/>
    <w:rsid w:val="00F00DD7"/>
    <w:rsid w:val="00F02235"/>
    <w:rsid w:val="00F130C2"/>
    <w:rsid w:val="00F247D5"/>
    <w:rsid w:val="00F269E0"/>
    <w:rsid w:val="00F45506"/>
    <w:rsid w:val="00F458F5"/>
    <w:rsid w:val="00F4594D"/>
    <w:rsid w:val="00F55E98"/>
    <w:rsid w:val="00F66102"/>
    <w:rsid w:val="00F76633"/>
    <w:rsid w:val="00F768C8"/>
    <w:rsid w:val="00F85948"/>
    <w:rsid w:val="00F92A4D"/>
    <w:rsid w:val="00FB14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4EFC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993BC5"/>
    <w:pPr>
      <w:keepNext/>
      <w:shd w:val="clear" w:color="auto" w:fill="A6A6A6"/>
      <w:tabs>
        <w:tab w:val="num" w:pos="2940"/>
      </w:tabs>
      <w:suppressAutoHyphens/>
      <w:ind w:left="2940" w:hanging="360"/>
      <w:outlineLvl w:val="2"/>
    </w:pPr>
    <w:rPr>
      <w:b/>
      <w:smallCaps/>
      <w:color w:val="00000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64EF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993BC5"/>
    <w:rPr>
      <w:b/>
      <w:smallCaps/>
      <w:color w:val="000000"/>
      <w:sz w:val="24"/>
      <w:szCs w:val="24"/>
      <w:shd w:val="clear" w:color="auto" w:fill="A6A6A6"/>
      <w:lang w:val="en-US" w:eastAsia="ar-SA"/>
    </w:rPr>
  </w:style>
  <w:style w:type="paragraph" w:styleId="Header">
    <w:name w:val="header"/>
    <w:basedOn w:val="Normal"/>
    <w:rsid w:val="002227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227E7"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qFormat/>
    <w:rsid w:val="00EF16B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F16BC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D77BD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64EFC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993BC5"/>
    <w:pPr>
      <w:keepNext/>
      <w:shd w:val="clear" w:color="auto" w:fill="A6A6A6"/>
      <w:tabs>
        <w:tab w:val="num" w:pos="2940"/>
      </w:tabs>
      <w:suppressAutoHyphens/>
      <w:ind w:left="2940" w:hanging="360"/>
      <w:outlineLvl w:val="2"/>
    </w:pPr>
    <w:rPr>
      <w:b/>
      <w:smallCaps/>
      <w:color w:val="00000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764EFC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993BC5"/>
    <w:rPr>
      <w:b/>
      <w:smallCaps/>
      <w:color w:val="000000"/>
      <w:sz w:val="24"/>
      <w:szCs w:val="24"/>
      <w:shd w:val="clear" w:color="auto" w:fill="A6A6A6"/>
      <w:lang w:val="en-US" w:eastAsia="ar-SA"/>
    </w:rPr>
  </w:style>
  <w:style w:type="paragraph" w:styleId="Header">
    <w:name w:val="header"/>
    <w:basedOn w:val="Normal"/>
    <w:rsid w:val="002227E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227E7"/>
    <w:pPr>
      <w:tabs>
        <w:tab w:val="center" w:pos="4320"/>
        <w:tab w:val="right" w:pos="8640"/>
      </w:tabs>
    </w:pPr>
  </w:style>
  <w:style w:type="paragraph" w:styleId="Title">
    <w:name w:val="Title"/>
    <w:basedOn w:val="Normal"/>
    <w:next w:val="Normal"/>
    <w:link w:val="TitleChar"/>
    <w:qFormat/>
    <w:rsid w:val="00EF16BC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EF16BC"/>
    <w:rPr>
      <w:rFonts w:asciiTheme="majorHAnsi" w:eastAsiaTheme="majorEastAsia" w:hAnsiTheme="majorHAnsi" w:cstheme="majorBidi"/>
      <w:b/>
      <w:bCs/>
      <w:kern w:val="28"/>
      <w:sz w:val="32"/>
      <w:szCs w:val="32"/>
      <w:lang w:val="en-US" w:eastAsia="en-US"/>
    </w:rPr>
  </w:style>
  <w:style w:type="paragraph" w:styleId="ListParagraph">
    <w:name w:val="List Paragraph"/>
    <w:basedOn w:val="Normal"/>
    <w:uiPriority w:val="34"/>
    <w:qFormat/>
    <w:rsid w:val="00D77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FAA89D-302D-412D-B0FA-3E9BBE8B3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Home</Company>
  <LinksUpToDate>false</LinksUpToDate>
  <CharactersWithSpaces>5144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Nadarajan_Ramalingam</dc:creator>
  <cp:lastModifiedBy>USER</cp:lastModifiedBy>
  <cp:revision>46</cp:revision>
  <cp:lastPrinted>2015-08-06T04:51:00Z</cp:lastPrinted>
  <dcterms:created xsi:type="dcterms:W3CDTF">2016-12-29T12:27:00Z</dcterms:created>
  <dcterms:modified xsi:type="dcterms:W3CDTF">2023-07-17T15:57:00Z</dcterms:modified>
</cp:coreProperties>
</file>